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E27F0F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87.75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r>
        <w:t>Shelby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45EF56CB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376ED1">
        <w:t>6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proofErr w:type="spellStart"/>
      <w:r>
        <w:lastRenderedPageBreak/>
        <w:t>Backlog</w:t>
      </w:r>
      <w:proofErr w:type="spellEnd"/>
      <w:r>
        <w:t xml:space="preserve">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Item de Trabalho/User </w:t>
            </w:r>
            <w:proofErr w:type="spellStart"/>
            <w:r>
              <w:rPr>
                <w:lang w:eastAsia="ar-SA"/>
              </w:rPr>
              <w:t>Story</w:t>
            </w:r>
            <w:proofErr w:type="spellEnd"/>
          </w:p>
        </w:tc>
      </w:tr>
      <w:tr w:rsidR="00E27F0F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4E8A9DF0" w:rsidR="00E27F0F" w:rsidRDefault="00E27F0F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Modelo DER</w:t>
            </w:r>
          </w:p>
        </w:tc>
      </w:tr>
      <w:tr w:rsidR="00E27F0F" w14:paraId="7E1AEDED" w14:textId="77777777" w:rsidTr="005A2B69">
        <w:tc>
          <w:tcPr>
            <w:tcW w:w="1216" w:type="dxa"/>
            <w:shd w:val="clear" w:color="auto" w:fill="auto"/>
          </w:tcPr>
          <w:p w14:paraId="479A31F7" w14:textId="4884AF54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354" w:type="dxa"/>
            <w:shd w:val="clear" w:color="auto" w:fill="auto"/>
          </w:tcPr>
          <w:p w14:paraId="017B9BF6" w14:textId="30336640" w:rsidR="00E27F0F" w:rsidRDefault="00E27F0F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Modelo L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ó</w:t>
            </w:r>
            <w:r>
              <w:rPr>
                <w:lang w:eastAsia="ar-SA"/>
              </w:rPr>
              <w:t>gico</w:t>
            </w:r>
          </w:p>
        </w:tc>
      </w:tr>
      <w:tr w:rsidR="00E27F0F" w14:paraId="6F1C2EF2" w14:textId="77777777" w:rsidTr="005A2B69">
        <w:tc>
          <w:tcPr>
            <w:tcW w:w="1216" w:type="dxa"/>
            <w:shd w:val="clear" w:color="auto" w:fill="auto"/>
          </w:tcPr>
          <w:p w14:paraId="5BCA8043" w14:textId="2741F4A7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354" w:type="dxa"/>
            <w:shd w:val="clear" w:color="auto" w:fill="auto"/>
          </w:tcPr>
          <w:p w14:paraId="02A78168" w14:textId="12A5A797" w:rsidR="00E27F0F" w:rsidRDefault="00E27F0F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Dicionário de Dados</w:t>
            </w:r>
          </w:p>
        </w:tc>
      </w:tr>
      <w:tr w:rsidR="00E27F0F" w14:paraId="60878A60" w14:textId="77777777" w:rsidTr="005A2B69">
        <w:tc>
          <w:tcPr>
            <w:tcW w:w="1216" w:type="dxa"/>
            <w:shd w:val="clear" w:color="auto" w:fill="auto"/>
          </w:tcPr>
          <w:p w14:paraId="084B0435" w14:textId="2786EFDE" w:rsidR="00E27F0F" w:rsidRDefault="00E27F0F" w:rsidP="00E27F0F">
            <w:pPr>
              <w:rPr>
                <w:lang w:eastAsia="ar-SA"/>
              </w:rPr>
            </w:pPr>
          </w:p>
        </w:tc>
        <w:tc>
          <w:tcPr>
            <w:tcW w:w="8354" w:type="dxa"/>
            <w:shd w:val="clear" w:color="auto" w:fill="auto"/>
          </w:tcPr>
          <w:p w14:paraId="40ED0938" w14:textId="0F2E192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22F81146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47476A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21BB7DE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2849109E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E27F0F" w:rsidRDefault="00E27F0F" w:rsidP="00E27F0F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574BFC2C" w14:textId="10364EAE" w:rsidR="001307F6" w:rsidRDefault="00E27F0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</w:t>
            </w:r>
            <w:r w:rsidR="007E7C6D">
              <w:rPr>
                <w:lang w:eastAsia="ar-SA"/>
              </w:rPr>
              <w:t>odelo DER</w:t>
            </w:r>
            <w:r>
              <w:rPr>
                <w:lang w:eastAsia="ar-SA"/>
              </w:rPr>
              <w:t xml:space="preserve"> + </w:t>
            </w:r>
            <w:proofErr w:type="spellStart"/>
            <w:r>
              <w:rPr>
                <w:lang w:eastAsia="ar-SA"/>
              </w:rPr>
              <w:t>Dicionario</w:t>
            </w:r>
            <w:proofErr w:type="spellEnd"/>
            <w:r>
              <w:rPr>
                <w:lang w:eastAsia="ar-SA"/>
              </w:rPr>
              <w:t xml:space="preserve"> de Dados</w:t>
            </w:r>
          </w:p>
        </w:tc>
        <w:tc>
          <w:tcPr>
            <w:tcW w:w="2156" w:type="dxa"/>
            <w:shd w:val="clear" w:color="auto" w:fill="auto"/>
          </w:tcPr>
          <w:p w14:paraId="19160A90" w14:textId="2A3479FE" w:rsidR="001307F6" w:rsidRDefault="00E27F0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3</w:t>
            </w:r>
            <w:r w:rsidR="0039659D">
              <w:rPr>
                <w:lang w:eastAsia="ar-SA"/>
              </w:rPr>
              <w:t>h</w:t>
            </w:r>
          </w:p>
        </w:tc>
      </w:tr>
      <w:tr w:rsidR="001307F6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4B7E4B44" w14:textId="249D85BD" w:rsidR="001307F6" w:rsidRDefault="00E27F0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</w:t>
            </w:r>
            <w:r w:rsidR="007E7C6D">
              <w:rPr>
                <w:lang w:eastAsia="ar-SA"/>
              </w:rPr>
              <w:t>odelo DER</w:t>
            </w:r>
          </w:p>
        </w:tc>
        <w:tc>
          <w:tcPr>
            <w:tcW w:w="2156" w:type="dxa"/>
            <w:shd w:val="clear" w:color="auto" w:fill="auto"/>
          </w:tcPr>
          <w:p w14:paraId="471A51A2" w14:textId="3E3EF915" w:rsidR="001307F6" w:rsidRDefault="00062012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1</w:t>
            </w:r>
            <w:r w:rsidR="001018AF">
              <w:rPr>
                <w:lang w:eastAsia="ar-SA"/>
              </w:rPr>
              <w:t>h</w:t>
            </w:r>
          </w:p>
        </w:tc>
      </w:tr>
      <w:tr w:rsidR="001307F6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48E81937" w14:textId="4378B799" w:rsidR="001307F6" w:rsidRDefault="00E27F0F" w:rsidP="004A3398">
            <w:pPr>
              <w:jc w:val="both"/>
              <w:rPr>
                <w:lang w:eastAsia="ar-SA"/>
              </w:rPr>
            </w:pPr>
            <w:r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>D</w:t>
            </w:r>
            <w:r w:rsidR="007E7C6D" w:rsidRPr="007E7C6D"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>icionário de dado</w:t>
            </w:r>
            <w:r w:rsidR="007E7C6D"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>s</w:t>
            </w:r>
          </w:p>
        </w:tc>
        <w:tc>
          <w:tcPr>
            <w:tcW w:w="2156" w:type="dxa"/>
            <w:shd w:val="clear" w:color="auto" w:fill="auto"/>
          </w:tcPr>
          <w:p w14:paraId="0B1C2209" w14:textId="30954713" w:rsidR="001307F6" w:rsidRDefault="00E27F0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1</w:t>
            </w:r>
            <w:r w:rsidR="00405A28">
              <w:rPr>
                <w:lang w:eastAsia="ar-SA"/>
              </w:rPr>
              <w:t>h</w:t>
            </w:r>
          </w:p>
        </w:tc>
      </w:tr>
      <w:tr w:rsidR="001307F6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7EE70E80" w14:textId="7D784FB2" w:rsidR="001307F6" w:rsidRDefault="00E27F0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</w:t>
            </w:r>
            <w:r w:rsidR="007E7C6D">
              <w:rPr>
                <w:lang w:eastAsia="ar-SA"/>
              </w:rPr>
              <w:t>odelo l</w:t>
            </w:r>
            <w:r w:rsidR="007E7C6D" w:rsidRPr="007E7C6D">
              <w:rPr>
                <w:color w:val="212529"/>
                <w:sz w:val="23"/>
                <w:szCs w:val="23"/>
                <w:shd w:val="clear" w:color="auto" w:fill="FFFFFF"/>
              </w:rPr>
              <w:t>ógico</w:t>
            </w:r>
            <w:r w:rsidR="007E7C6D" w:rsidRPr="007E7C6D"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 xml:space="preserve">  </w:t>
            </w:r>
          </w:p>
        </w:tc>
        <w:tc>
          <w:tcPr>
            <w:tcW w:w="2156" w:type="dxa"/>
            <w:shd w:val="clear" w:color="auto" w:fill="auto"/>
          </w:tcPr>
          <w:p w14:paraId="01243F03" w14:textId="55174FEF" w:rsidR="001307F6" w:rsidRDefault="00E27F0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5</w:t>
            </w:r>
            <w:r w:rsidR="00237777">
              <w:rPr>
                <w:lang w:eastAsia="ar-SA"/>
              </w:rPr>
              <w:t>h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10FC21F7" w14:textId="26CA9599" w:rsidR="008051C3" w:rsidRDefault="007E7C6D" w:rsidP="000834AD">
      <w:pPr>
        <w:numPr>
          <w:ilvl w:val="0"/>
          <w:numId w:val="10"/>
        </w:numPr>
        <w:jc w:val="both"/>
      </w:pPr>
      <w:r>
        <w:t>Modelo DER</w:t>
      </w:r>
    </w:p>
    <w:p w14:paraId="5A90A116" w14:textId="14360F5D" w:rsidR="003815D9" w:rsidRDefault="007E7C6D" w:rsidP="000834AD">
      <w:pPr>
        <w:numPr>
          <w:ilvl w:val="0"/>
          <w:numId w:val="10"/>
        </w:numPr>
        <w:jc w:val="both"/>
      </w:pPr>
      <w:r>
        <w:t>Modelo L</w:t>
      </w:r>
      <w:r w:rsidRPr="007E7C6D">
        <w:rPr>
          <w:color w:val="212529"/>
          <w:sz w:val="23"/>
          <w:szCs w:val="23"/>
          <w:shd w:val="clear" w:color="auto" w:fill="FFFFFF"/>
        </w:rPr>
        <w:t>ó</w:t>
      </w:r>
      <w:r>
        <w:t xml:space="preserve">gico </w:t>
      </w:r>
    </w:p>
    <w:p w14:paraId="7235C305" w14:textId="71CA9E0D" w:rsidR="003815D9" w:rsidRDefault="007E7C6D" w:rsidP="000834AD">
      <w:pPr>
        <w:numPr>
          <w:ilvl w:val="0"/>
          <w:numId w:val="10"/>
        </w:numPr>
        <w:jc w:val="both"/>
      </w:pPr>
      <w:r w:rsidRPr="007E7C6D">
        <w:t>Dicionário</w:t>
      </w:r>
      <w:r>
        <w:t xml:space="preserve"> de dados</w:t>
      </w:r>
    </w:p>
    <w:p w14:paraId="352B62D1" w14:textId="29826603" w:rsidR="003815D9" w:rsidRDefault="003815D9" w:rsidP="003815D9">
      <w:pPr>
        <w:ind w:left="720"/>
        <w:jc w:val="both"/>
      </w:pPr>
    </w:p>
    <w:p w14:paraId="0F79C532" w14:textId="77777777" w:rsidR="008051C3" w:rsidRDefault="008051C3" w:rsidP="008051C3">
      <w:pPr>
        <w:ind w:left="360"/>
        <w:jc w:val="both"/>
      </w:pPr>
    </w:p>
    <w:p w14:paraId="133E70C4" w14:textId="77777777" w:rsidR="006127EC" w:rsidRDefault="006127EC" w:rsidP="00020E17">
      <w:pPr>
        <w:ind w:left="720"/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BD99EB5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  <w:r w:rsidR="008051C3">
        <w:rPr>
          <w:b/>
          <w:bCs/>
        </w:rPr>
        <w:br/>
      </w:r>
    </w:p>
    <w:p w14:paraId="229619EE" w14:textId="160F4003" w:rsidR="000834AD" w:rsidRDefault="00DA30D9" w:rsidP="000834AD">
      <w:pPr>
        <w:jc w:val="both"/>
      </w:pPr>
      <w:r>
        <w:t>Nenhum a apontar.</w:t>
      </w:r>
    </w:p>
    <w:p w14:paraId="621778EC" w14:textId="77777777" w:rsidR="00376ED1" w:rsidRDefault="00376ED1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74161E28" w14:textId="26837A8A" w:rsidR="007E7C6D" w:rsidRDefault="007E7C6D" w:rsidP="007E7C6D">
      <w:pPr>
        <w:ind w:left="720"/>
        <w:jc w:val="both"/>
      </w:pPr>
      <w:r>
        <w:t xml:space="preserve">Com esta última entrega o grupo conseguiu </w:t>
      </w:r>
      <w:r w:rsidR="00E27F0F">
        <w:t>concluí-la</w:t>
      </w:r>
      <w:r>
        <w:t xml:space="preserve"> sem problema algum e mesmo assim melhorar as nossas qualidades no âmbito de construção e desenvolvimento da base de dados do nosso projeto.</w:t>
      </w:r>
    </w:p>
    <w:p w14:paraId="0193FE0D" w14:textId="051E3CFB" w:rsidR="000834AD" w:rsidRDefault="000834AD" w:rsidP="007E7C6D">
      <w:pPr>
        <w:ind w:left="720"/>
        <w:jc w:val="both"/>
      </w:pP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E786F" w14:textId="77777777" w:rsidR="005B2336" w:rsidRDefault="005B2336">
      <w:r>
        <w:separator/>
      </w:r>
    </w:p>
  </w:endnote>
  <w:endnote w:type="continuationSeparator" w:id="0">
    <w:p w14:paraId="0B1A63FB" w14:textId="77777777" w:rsidR="005B2336" w:rsidRDefault="005B2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</w:t>
    </w:r>
    <w:proofErr w:type="gramStart"/>
    <w:r w:rsidR="00880389">
      <w:rPr>
        <w:b/>
        <w:bCs/>
        <w:shadow/>
        <w:spacing w:val="40"/>
        <w:sz w:val="20"/>
      </w:rPr>
      <w:t xml:space="preserve">de </w:t>
    </w:r>
    <w:r>
      <w:rPr>
        <w:b/>
        <w:bCs/>
        <w:shadow/>
        <w:spacing w:val="40"/>
        <w:sz w:val="20"/>
      </w:rPr>
      <w:t xml:space="preserve"> MPM</w:t>
    </w:r>
    <w:proofErr w:type="gramEnd"/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EEA59" w14:textId="77777777" w:rsidR="005B2336" w:rsidRDefault="005B2336">
      <w:r>
        <w:separator/>
      </w:r>
    </w:p>
  </w:footnote>
  <w:footnote w:type="continuationSeparator" w:id="0">
    <w:p w14:paraId="29F21104" w14:textId="77777777" w:rsidR="005B2336" w:rsidRDefault="005B23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20E17"/>
    <w:rsid w:val="00035F1F"/>
    <w:rsid w:val="00062012"/>
    <w:rsid w:val="000834AD"/>
    <w:rsid w:val="000C55E1"/>
    <w:rsid w:val="001018AF"/>
    <w:rsid w:val="001307F6"/>
    <w:rsid w:val="001310AA"/>
    <w:rsid w:val="001422F9"/>
    <w:rsid w:val="001578C3"/>
    <w:rsid w:val="001E0BC8"/>
    <w:rsid w:val="002329FF"/>
    <w:rsid w:val="00237777"/>
    <w:rsid w:val="0029028C"/>
    <w:rsid w:val="0031252E"/>
    <w:rsid w:val="00352D22"/>
    <w:rsid w:val="00370A67"/>
    <w:rsid w:val="00376ED1"/>
    <w:rsid w:val="003815D9"/>
    <w:rsid w:val="0039659D"/>
    <w:rsid w:val="00405A28"/>
    <w:rsid w:val="004A3398"/>
    <w:rsid w:val="004B76FB"/>
    <w:rsid w:val="005A2B69"/>
    <w:rsid w:val="005A4838"/>
    <w:rsid w:val="005B2336"/>
    <w:rsid w:val="006127EC"/>
    <w:rsid w:val="00695406"/>
    <w:rsid w:val="00737533"/>
    <w:rsid w:val="0079232B"/>
    <w:rsid w:val="007C22C7"/>
    <w:rsid w:val="007D59E6"/>
    <w:rsid w:val="007E7C6D"/>
    <w:rsid w:val="008051C3"/>
    <w:rsid w:val="0082369F"/>
    <w:rsid w:val="0082469E"/>
    <w:rsid w:val="0084100A"/>
    <w:rsid w:val="00880389"/>
    <w:rsid w:val="008B42F3"/>
    <w:rsid w:val="008B7963"/>
    <w:rsid w:val="00914E52"/>
    <w:rsid w:val="00940B6B"/>
    <w:rsid w:val="009415C2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A30D9"/>
    <w:rsid w:val="00DB0483"/>
    <w:rsid w:val="00E27F0F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val="pt-PT"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164</Words>
  <Characters>936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João Pedro Abraúl Barros</cp:lastModifiedBy>
  <cp:revision>24</cp:revision>
  <cp:lastPrinted>2007-10-16T18:22:00Z</cp:lastPrinted>
  <dcterms:created xsi:type="dcterms:W3CDTF">2021-09-26T20:58:00Z</dcterms:created>
  <dcterms:modified xsi:type="dcterms:W3CDTF">2022-11-24T21:54:00Z</dcterms:modified>
</cp:coreProperties>
</file>