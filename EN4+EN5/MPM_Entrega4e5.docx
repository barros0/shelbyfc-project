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65825CD5" w:rsidR="004A3398" w:rsidRDefault="0029028C" w:rsidP="0029028C">
            <w:r>
              <w:pict w14:anchorId="7F058E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93.75pt;height:87.75pt">
                  <v:imagedata r:id="rId8" o:title=""/>
                </v:shape>
              </w:pict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60D66ADE" w:rsidR="0082469E" w:rsidRDefault="005A4838">
      <w:pPr>
        <w:pStyle w:val="Ttulo10"/>
      </w:pPr>
      <w:proofErr w:type="spellStart"/>
      <w:r>
        <w:t>Shelby</w:t>
      </w:r>
      <w:proofErr w:type="spellEnd"/>
      <w:r>
        <w:t xml:space="preserve"> FC</w:t>
      </w:r>
    </w:p>
    <w:p w14:paraId="7E52B9C2" w14:textId="7EB324B8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4B76FB">
        <w:rPr>
          <w:b/>
          <w:bCs/>
          <w:i w:val="0"/>
          <w:iCs w:val="0"/>
        </w:rPr>
        <w:t>1</w:t>
      </w:r>
    </w:p>
    <w:p w14:paraId="470645D9" w14:textId="7FBE2300" w:rsidR="004A3398" w:rsidRDefault="0082469E">
      <w:pPr>
        <w:pStyle w:val="Ttulo10"/>
      </w:pPr>
      <w:r>
        <w:t>Entrega Intermédia</w:t>
      </w:r>
      <w:r w:rsidR="00880389">
        <w:t xml:space="preserve"> Nº</w:t>
      </w:r>
      <w:r w:rsidR="008051C3">
        <w:t>4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 w:rsidTr="004B76F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0F908" w14:textId="286AF5E8" w:rsidR="004A3398" w:rsidRPr="005A483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szCs w:val="32"/>
                <w:lang w:eastAsia="ar-SA"/>
              </w:rPr>
            </w:pPr>
            <w:r w:rsidRPr="005A4838">
              <w:rPr>
                <w:szCs w:val="32"/>
                <w:lang w:eastAsia="ar-SA"/>
              </w:rPr>
              <w:t>2211739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E5144" w14:textId="526D119E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Micael Pereira</w:t>
            </w:r>
          </w:p>
        </w:tc>
      </w:tr>
      <w:tr w:rsidR="004A3398" w14:paraId="0B662EC9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DCFA7" w14:textId="721D6181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2211695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C42904" w14:textId="0668ADCD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André Sousa</w:t>
            </w:r>
          </w:p>
        </w:tc>
      </w:tr>
      <w:tr w:rsidR="004B76FB" w14:paraId="4965DB91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DF85C" w14:textId="0F813C06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2211737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DB1AC" w14:textId="2C806CB1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Barros</w:t>
            </w:r>
          </w:p>
        </w:tc>
      </w:tr>
      <w:tr w:rsidR="004B76FB" w14:paraId="17F66383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31399" w14:textId="0F5DD0ED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2211713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3B9A9" w14:textId="7A968ADC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Duarte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0AB4F016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5312939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0445AC2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FEA3413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proofErr w:type="spellStart"/>
      <w:r>
        <w:lastRenderedPageBreak/>
        <w:t>Backlog</w:t>
      </w:r>
      <w:proofErr w:type="spellEnd"/>
      <w:r>
        <w:t xml:space="preserve">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354"/>
      </w:tblGrid>
      <w:tr w:rsidR="008B7963" w14:paraId="2D0C3F7F" w14:textId="77777777" w:rsidTr="005A2B69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354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</w:t>
            </w:r>
            <w:proofErr w:type="spellStart"/>
            <w:r>
              <w:rPr>
                <w:lang w:eastAsia="ar-SA"/>
              </w:rPr>
              <w:t>User</w:t>
            </w:r>
            <w:proofErr w:type="spellEnd"/>
            <w:r>
              <w:rPr>
                <w:lang w:eastAsia="ar-SA"/>
              </w:rPr>
              <w:t xml:space="preserve"> </w:t>
            </w:r>
            <w:proofErr w:type="spellStart"/>
            <w:r>
              <w:rPr>
                <w:lang w:eastAsia="ar-SA"/>
              </w:rPr>
              <w:t>Story</w:t>
            </w:r>
            <w:proofErr w:type="spellEnd"/>
          </w:p>
        </w:tc>
      </w:tr>
      <w:tr w:rsidR="008B7963" w14:paraId="5A349B0D" w14:textId="77777777" w:rsidTr="005A2B69">
        <w:tc>
          <w:tcPr>
            <w:tcW w:w="1216" w:type="dxa"/>
            <w:shd w:val="clear" w:color="auto" w:fill="auto"/>
          </w:tcPr>
          <w:p w14:paraId="49ECA428" w14:textId="2AF8E61A" w:rsidR="008B7963" w:rsidRDefault="001018AF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354" w:type="dxa"/>
            <w:shd w:val="clear" w:color="auto" w:fill="auto"/>
          </w:tcPr>
          <w:p w14:paraId="16627524" w14:textId="3352337F" w:rsidR="001018AF" w:rsidRDefault="002329F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Construção da </w:t>
            </w:r>
            <w:r w:rsidR="009B6EA4">
              <w:rPr>
                <w:lang w:eastAsia="ar-SA"/>
              </w:rPr>
              <w:t>Loja Online</w:t>
            </w:r>
          </w:p>
        </w:tc>
      </w:tr>
      <w:tr w:rsidR="009B6EA4" w14:paraId="7E1AEDED" w14:textId="77777777" w:rsidTr="005A2B69">
        <w:tc>
          <w:tcPr>
            <w:tcW w:w="1216" w:type="dxa"/>
            <w:shd w:val="clear" w:color="auto" w:fill="auto"/>
          </w:tcPr>
          <w:p w14:paraId="479A31F7" w14:textId="4884AF54" w:rsidR="009B6EA4" w:rsidRDefault="009B6EA4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354" w:type="dxa"/>
            <w:shd w:val="clear" w:color="auto" w:fill="auto"/>
          </w:tcPr>
          <w:p w14:paraId="017B9BF6" w14:textId="3F94BF89" w:rsidR="009B6EA4" w:rsidRDefault="009B6EA4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Produção do Logótipo</w:t>
            </w:r>
          </w:p>
        </w:tc>
      </w:tr>
      <w:tr w:rsidR="0039659D" w14:paraId="6F1C2EF2" w14:textId="77777777" w:rsidTr="005A2B69">
        <w:tc>
          <w:tcPr>
            <w:tcW w:w="1216" w:type="dxa"/>
            <w:shd w:val="clear" w:color="auto" w:fill="auto"/>
          </w:tcPr>
          <w:p w14:paraId="5BCA8043" w14:textId="2741F4A7" w:rsidR="0039659D" w:rsidRDefault="0039659D" w:rsidP="003965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8354" w:type="dxa"/>
            <w:shd w:val="clear" w:color="auto" w:fill="auto"/>
          </w:tcPr>
          <w:p w14:paraId="02A78168" w14:textId="029BE25A" w:rsidR="0039659D" w:rsidRDefault="0039659D" w:rsidP="0039659D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Produção de 10 Produtos</w:t>
            </w:r>
          </w:p>
        </w:tc>
      </w:tr>
      <w:tr w:rsidR="0039659D" w14:paraId="60878A60" w14:textId="77777777" w:rsidTr="005A2B69">
        <w:tc>
          <w:tcPr>
            <w:tcW w:w="1216" w:type="dxa"/>
            <w:shd w:val="clear" w:color="auto" w:fill="auto"/>
          </w:tcPr>
          <w:p w14:paraId="084B0435" w14:textId="3E286FDC" w:rsidR="0039659D" w:rsidRDefault="0039659D" w:rsidP="003965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8354" w:type="dxa"/>
            <w:shd w:val="clear" w:color="auto" w:fill="auto"/>
          </w:tcPr>
          <w:p w14:paraId="40ED0938" w14:textId="1B130B63" w:rsidR="0039659D" w:rsidRDefault="0039659D" w:rsidP="0039659D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Manual de Normas</w:t>
            </w:r>
          </w:p>
        </w:tc>
      </w:tr>
      <w:tr w:rsidR="0039659D" w14:paraId="490CEA1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6BF65" w14:textId="3D70A214" w:rsidR="0039659D" w:rsidRDefault="0039659D" w:rsidP="003965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98B97" w14:textId="2F169F21" w:rsidR="0039659D" w:rsidRDefault="0039659D" w:rsidP="0039659D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Mapa de Navegação da Loja</w:t>
            </w:r>
          </w:p>
        </w:tc>
      </w:tr>
      <w:tr w:rsidR="0039659D" w14:paraId="5E3601E6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E0E3D" w14:textId="0A5D23A7" w:rsidR="0039659D" w:rsidRDefault="0039659D" w:rsidP="003965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4FA5F" w14:textId="5EEE2B7A" w:rsidR="0039659D" w:rsidRDefault="0039659D" w:rsidP="0039659D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Produção da apresentação</w:t>
            </w:r>
          </w:p>
        </w:tc>
      </w:tr>
      <w:tr w:rsidR="0039659D" w14:paraId="6995EA80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3CA44" w14:textId="44ECA055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37A42" w14:textId="54AA3BA4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3D8B96BD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15991" w14:textId="038B61D0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5EE16" w14:textId="1FEDDEDC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27EF60F9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294D9" w14:textId="08A65A05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5078C" w14:textId="15340B68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1D38458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80581" w14:textId="2E2A0AC8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7DF8F" w14:textId="70D81EFF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71FB97C4" w14:textId="77777777" w:rsidTr="00695406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F7816" w14:textId="77777777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EB391" w14:textId="77777777" w:rsidR="0039659D" w:rsidRDefault="0039659D" w:rsidP="0039659D">
            <w:pPr>
              <w:jc w:val="both"/>
            </w:pPr>
          </w:p>
        </w:tc>
      </w:tr>
    </w:tbl>
    <w:p w14:paraId="4AD46755" w14:textId="77777777" w:rsidR="008B7963" w:rsidRDefault="008B7963">
      <w:pPr>
        <w:jc w:val="both"/>
        <w:rPr>
          <w:lang w:eastAsia="ar-SA"/>
        </w:rPr>
      </w:pPr>
    </w:p>
    <w:p w14:paraId="518CF547" w14:textId="77777777" w:rsidR="008B7963" w:rsidRDefault="008B7963" w:rsidP="008B7963">
      <w:pPr>
        <w:pStyle w:val="Ttulo1"/>
        <w:tabs>
          <w:tab w:val="left" w:pos="432"/>
        </w:tabs>
      </w:pPr>
      <w:r>
        <w:lastRenderedPageBreak/>
        <w:t>Alocação de Recursos às Tarefas</w:t>
      </w:r>
    </w:p>
    <w:p w14:paraId="7E720288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4962"/>
        <w:gridCol w:w="2156"/>
      </w:tblGrid>
      <w:tr w:rsidR="001307F6" w14:paraId="24284207" w14:textId="77777777" w:rsidTr="004A3398">
        <w:tc>
          <w:tcPr>
            <w:tcW w:w="2376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962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56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1307F6" w14:paraId="7DA00356" w14:textId="77777777" w:rsidTr="001018AF">
        <w:trPr>
          <w:trHeight w:val="122"/>
        </w:trPr>
        <w:tc>
          <w:tcPr>
            <w:tcW w:w="2376" w:type="dxa"/>
            <w:shd w:val="clear" w:color="auto" w:fill="auto"/>
          </w:tcPr>
          <w:p w14:paraId="3779D0CC" w14:textId="7208C76C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André Sousa</w:t>
            </w:r>
          </w:p>
        </w:tc>
        <w:tc>
          <w:tcPr>
            <w:tcW w:w="4962" w:type="dxa"/>
            <w:shd w:val="clear" w:color="auto" w:fill="auto"/>
          </w:tcPr>
          <w:p w14:paraId="574BFC2C" w14:textId="6B5FEB94" w:rsidR="001307F6" w:rsidRDefault="009B6EA4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Produção do Logótipo</w:t>
            </w:r>
            <w:r w:rsidR="0039659D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+ Produção de 10 Produtos</w:t>
            </w:r>
            <w:r w:rsidR="0039659D">
              <w:rPr>
                <w:lang w:eastAsia="ar-SA"/>
              </w:rPr>
              <w:t xml:space="preserve"> + Construção da Loja Online</w:t>
            </w:r>
          </w:p>
        </w:tc>
        <w:tc>
          <w:tcPr>
            <w:tcW w:w="2156" w:type="dxa"/>
            <w:shd w:val="clear" w:color="auto" w:fill="auto"/>
          </w:tcPr>
          <w:p w14:paraId="19160A90" w14:textId="797896BD" w:rsidR="001307F6" w:rsidRDefault="0039659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1</w:t>
            </w:r>
            <w:r w:rsidR="00237777">
              <w:rPr>
                <w:lang w:eastAsia="ar-SA"/>
              </w:rPr>
              <w:t>4</w:t>
            </w:r>
            <w:r>
              <w:rPr>
                <w:lang w:eastAsia="ar-SA"/>
              </w:rPr>
              <w:t>h</w:t>
            </w:r>
          </w:p>
        </w:tc>
      </w:tr>
      <w:tr w:rsidR="001307F6" w14:paraId="57BA9D33" w14:textId="77777777" w:rsidTr="004A3398">
        <w:tc>
          <w:tcPr>
            <w:tcW w:w="2376" w:type="dxa"/>
            <w:shd w:val="clear" w:color="auto" w:fill="auto"/>
          </w:tcPr>
          <w:p w14:paraId="7EACEFF3" w14:textId="6241410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Barros</w:t>
            </w:r>
          </w:p>
        </w:tc>
        <w:tc>
          <w:tcPr>
            <w:tcW w:w="4962" w:type="dxa"/>
            <w:shd w:val="clear" w:color="auto" w:fill="auto"/>
          </w:tcPr>
          <w:p w14:paraId="4B7E4B44" w14:textId="7BC47A60" w:rsidR="001307F6" w:rsidRDefault="0039659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Produção do Logótipo + Produção de 10 Produtos + Manual de Normas + Mapa de Navegação + Apresentação</w:t>
            </w:r>
          </w:p>
        </w:tc>
        <w:tc>
          <w:tcPr>
            <w:tcW w:w="2156" w:type="dxa"/>
            <w:shd w:val="clear" w:color="auto" w:fill="auto"/>
          </w:tcPr>
          <w:p w14:paraId="471A51A2" w14:textId="1E059E4B" w:rsidR="001307F6" w:rsidRDefault="0039659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20</w:t>
            </w:r>
            <w:r w:rsidR="001018AF">
              <w:rPr>
                <w:lang w:eastAsia="ar-SA"/>
              </w:rPr>
              <w:t>h</w:t>
            </w:r>
          </w:p>
        </w:tc>
      </w:tr>
      <w:tr w:rsidR="001307F6" w14:paraId="51525895" w14:textId="77777777" w:rsidTr="004A3398">
        <w:tc>
          <w:tcPr>
            <w:tcW w:w="2376" w:type="dxa"/>
            <w:shd w:val="clear" w:color="auto" w:fill="auto"/>
          </w:tcPr>
          <w:p w14:paraId="2D2D9634" w14:textId="368F0799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Duarte</w:t>
            </w:r>
          </w:p>
        </w:tc>
        <w:tc>
          <w:tcPr>
            <w:tcW w:w="4962" w:type="dxa"/>
            <w:shd w:val="clear" w:color="auto" w:fill="auto"/>
          </w:tcPr>
          <w:p w14:paraId="48E81937" w14:textId="0F696248" w:rsidR="001307F6" w:rsidRDefault="0039659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Produção do Logótipo + Produção de 10 Produtos </w:t>
            </w:r>
          </w:p>
        </w:tc>
        <w:tc>
          <w:tcPr>
            <w:tcW w:w="2156" w:type="dxa"/>
            <w:shd w:val="clear" w:color="auto" w:fill="auto"/>
          </w:tcPr>
          <w:p w14:paraId="0B1C2209" w14:textId="1713EF38" w:rsidR="001307F6" w:rsidRDefault="00DA30D9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11</w:t>
            </w:r>
            <w:r w:rsidR="00405A28">
              <w:rPr>
                <w:lang w:eastAsia="ar-SA"/>
              </w:rPr>
              <w:t>h</w:t>
            </w:r>
          </w:p>
        </w:tc>
      </w:tr>
      <w:tr w:rsidR="001307F6" w14:paraId="669208F7" w14:textId="77777777" w:rsidTr="004A3398">
        <w:tc>
          <w:tcPr>
            <w:tcW w:w="2376" w:type="dxa"/>
            <w:shd w:val="clear" w:color="auto" w:fill="auto"/>
          </w:tcPr>
          <w:p w14:paraId="5F1D3780" w14:textId="72B1F74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Micael Pereira</w:t>
            </w:r>
          </w:p>
        </w:tc>
        <w:tc>
          <w:tcPr>
            <w:tcW w:w="4962" w:type="dxa"/>
            <w:shd w:val="clear" w:color="auto" w:fill="auto"/>
          </w:tcPr>
          <w:p w14:paraId="7EE70E80" w14:textId="7419F61B" w:rsidR="001307F6" w:rsidRDefault="0039659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Produção do Logótipo + Produção de 10 Produtos </w:t>
            </w:r>
          </w:p>
        </w:tc>
        <w:tc>
          <w:tcPr>
            <w:tcW w:w="2156" w:type="dxa"/>
            <w:shd w:val="clear" w:color="auto" w:fill="auto"/>
          </w:tcPr>
          <w:p w14:paraId="01243F03" w14:textId="6873F884" w:rsidR="001307F6" w:rsidRDefault="00237777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17h</w:t>
            </w:r>
          </w:p>
        </w:tc>
      </w:tr>
    </w:tbl>
    <w:p w14:paraId="188D2404" w14:textId="3844E6ED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1310AA">
        <w:t>Retrospetiva</w:t>
      </w:r>
    </w:p>
    <w:p w14:paraId="6A52973C" w14:textId="7D80BA5A" w:rsidR="00405A28" w:rsidRDefault="00405A28" w:rsidP="00405A28"/>
    <w:p w14:paraId="4E79FB91" w14:textId="77CD5FAF" w:rsidR="00405A28" w:rsidRPr="00405A28" w:rsidRDefault="00405A28" w:rsidP="00405A28">
      <w:r>
        <w:t>Esta etapa correu bem, todos os membros conseguiram terminar as tarefas a tempo.</w:t>
      </w:r>
    </w:p>
    <w:p w14:paraId="42FF4A9A" w14:textId="75F38194" w:rsidR="000834AD" w:rsidRDefault="000834AD" w:rsidP="000834AD">
      <w:pPr>
        <w:jc w:val="both"/>
        <w:rPr>
          <w:lang w:eastAsia="ar-SA"/>
        </w:rPr>
      </w:pP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0041E2B7" w14:textId="77479A6C" w:rsidR="006127EC" w:rsidRDefault="008051C3" w:rsidP="000834AD">
      <w:pPr>
        <w:numPr>
          <w:ilvl w:val="0"/>
          <w:numId w:val="10"/>
        </w:numPr>
        <w:jc w:val="both"/>
      </w:pPr>
      <w:r>
        <w:t>Construção da Loja Online</w:t>
      </w:r>
    </w:p>
    <w:p w14:paraId="10FC21F7" w14:textId="53EB932B" w:rsidR="008051C3" w:rsidRDefault="008051C3" w:rsidP="000834AD">
      <w:pPr>
        <w:numPr>
          <w:ilvl w:val="0"/>
          <w:numId w:val="10"/>
        </w:numPr>
        <w:jc w:val="both"/>
      </w:pPr>
      <w:r>
        <w:t>Produção dos Produtos</w:t>
      </w:r>
    </w:p>
    <w:p w14:paraId="0F79C532" w14:textId="77777777" w:rsidR="008051C3" w:rsidRDefault="008051C3" w:rsidP="008051C3">
      <w:pPr>
        <w:ind w:left="360"/>
        <w:jc w:val="both"/>
      </w:pPr>
    </w:p>
    <w:p w14:paraId="133E70C4" w14:textId="77777777" w:rsidR="006127EC" w:rsidRDefault="006127EC" w:rsidP="00020E17">
      <w:pPr>
        <w:ind w:left="720"/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7BD99EB5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  <w:r w:rsidR="008051C3">
        <w:rPr>
          <w:b/>
          <w:bCs/>
        </w:rPr>
        <w:br/>
      </w:r>
    </w:p>
    <w:p w14:paraId="229619EE" w14:textId="08A3E31E" w:rsidR="000834AD" w:rsidRDefault="00DA30D9" w:rsidP="000834AD">
      <w:pPr>
        <w:jc w:val="both"/>
      </w:pPr>
      <w:r>
        <w:t>Nenhum a apontar.</w:t>
      </w:r>
    </w:p>
    <w:p w14:paraId="736D819F" w14:textId="77777777" w:rsidR="006127EC" w:rsidRDefault="006127EC" w:rsidP="006127EC">
      <w:pPr>
        <w:jc w:val="both"/>
      </w:pPr>
    </w:p>
    <w:p w14:paraId="4B129983" w14:textId="77777777" w:rsidR="006127EC" w:rsidRPr="000834AD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23980E09" w14:textId="77777777" w:rsidR="006127EC" w:rsidRDefault="006127EC" w:rsidP="006127EC">
      <w:pPr>
        <w:jc w:val="both"/>
      </w:pPr>
    </w:p>
    <w:p w14:paraId="0193FE0D" w14:textId="5365301A" w:rsidR="000834AD" w:rsidRDefault="00237777" w:rsidP="00020E17">
      <w:pPr>
        <w:ind w:left="720"/>
        <w:jc w:val="both"/>
      </w:pPr>
      <w:r>
        <w:t>Com esta etapa aprendemos a montar e gerir uma loja online em primeira mão.</w:t>
      </w:r>
      <w:r w:rsidR="008051C3">
        <w:t xml:space="preserve"> </w:t>
      </w:r>
    </w:p>
    <w:sectPr w:rsidR="000834AD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938C5" w14:textId="77777777" w:rsidR="00DB0483" w:rsidRDefault="00DB0483">
      <w:r>
        <w:separator/>
      </w:r>
    </w:p>
  </w:endnote>
  <w:endnote w:type="continuationSeparator" w:id="0">
    <w:p w14:paraId="769A5EC6" w14:textId="77777777" w:rsidR="00DB0483" w:rsidRDefault="00DB0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2E20" w14:textId="7BF765C7" w:rsidR="004A3398" w:rsidRDefault="000834AD">
    <w:pPr>
      <w:pStyle w:val="Rodap"/>
      <w:tabs>
        <w:tab w:val="clear" w:pos="8306"/>
        <w:tab w:val="right" w:pos="9180"/>
      </w:tabs>
    </w:pPr>
    <w:r>
      <w:rPr>
        <w:b/>
        <w:bCs/>
        <w:shadow/>
        <w:spacing w:val="40"/>
        <w:sz w:val="20"/>
      </w:rPr>
      <w:t>Entregas</w:t>
    </w:r>
    <w:r w:rsidR="00880389">
      <w:rPr>
        <w:b/>
        <w:bCs/>
        <w:shadow/>
        <w:spacing w:val="40"/>
        <w:sz w:val="20"/>
      </w:rPr>
      <w:t xml:space="preserve"> Intermédias: Projeto (Componente </w:t>
    </w:r>
    <w:proofErr w:type="gramStart"/>
    <w:r w:rsidR="00880389">
      <w:rPr>
        <w:b/>
        <w:bCs/>
        <w:shadow/>
        <w:spacing w:val="40"/>
        <w:sz w:val="20"/>
      </w:rPr>
      <w:t xml:space="preserve">de </w:t>
    </w:r>
    <w:r>
      <w:rPr>
        <w:b/>
        <w:bCs/>
        <w:shadow/>
        <w:spacing w:val="40"/>
        <w:sz w:val="20"/>
      </w:rPr>
      <w:t xml:space="preserve"> MPM</w:t>
    </w:r>
    <w:proofErr w:type="gramEnd"/>
    <w:r w:rsidR="00880389">
      <w:rPr>
        <w:b/>
        <w:bCs/>
        <w:shadow/>
        <w:spacing w:val="40"/>
        <w:sz w:val="20"/>
      </w:rPr>
      <w:t>)</w:t>
    </w:r>
    <w:r>
      <w:rPr>
        <w:b/>
        <w:bCs/>
        <w:shadow/>
        <w:spacing w:val="40"/>
        <w:sz w:val="20"/>
      </w:rPr>
      <w:tab/>
    </w:r>
    <w:r>
      <w:rPr>
        <w:b/>
        <w:bCs/>
        <w:shadow/>
        <w:spacing w:val="40"/>
        <w:sz w:val="20"/>
      </w:rPr>
      <w:tab/>
    </w:r>
    <w:r w:rsidR="004A3398">
      <w:rPr>
        <w:b/>
        <w:bCs/>
        <w:shadow/>
        <w:spacing w:val="40"/>
        <w:sz w:val="20"/>
      </w:rPr>
      <w:fldChar w:fldCharType="begin"/>
    </w:r>
    <w:r w:rsidR="004A3398">
      <w:rPr>
        <w:b/>
        <w:bCs/>
        <w:shadow/>
        <w:spacing w:val="40"/>
        <w:sz w:val="20"/>
      </w:rPr>
      <w:instrText xml:space="preserve"> PAGE </w:instrText>
    </w:r>
    <w:r w:rsidR="004A3398">
      <w:rPr>
        <w:b/>
        <w:bCs/>
        <w:shadow/>
        <w:spacing w:val="40"/>
        <w:sz w:val="20"/>
      </w:rPr>
      <w:fldChar w:fldCharType="separate"/>
    </w:r>
    <w:r w:rsidR="004A3398">
      <w:rPr>
        <w:b/>
        <w:bCs/>
        <w:shadow/>
        <w:spacing w:val="40"/>
        <w:sz w:val="20"/>
      </w:rPr>
      <w:t>9</w:t>
    </w:r>
    <w:r w:rsidR="004A3398">
      <w:rPr>
        <w:b/>
        <w:bCs/>
        <w:shadow/>
        <w:spacing w:val="4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5470D" w14:textId="77777777" w:rsidR="00DB0483" w:rsidRDefault="00DB0483">
      <w:r>
        <w:separator/>
      </w:r>
    </w:p>
  </w:footnote>
  <w:footnote w:type="continuationSeparator" w:id="0">
    <w:p w14:paraId="529AFDAD" w14:textId="77777777" w:rsidR="00DB0483" w:rsidRDefault="00DB04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A098" w14:textId="6BF902E9" w:rsidR="004A3398" w:rsidRDefault="004A3398">
    <w:pPr>
      <w:pStyle w:val="Cabealho"/>
      <w:jc w:val="right"/>
    </w:pPr>
    <w:r>
      <w:rPr>
        <w:b/>
        <w:bCs/>
        <w:sz w:val="28"/>
        <w:lang w:eastAsia="ar-SA"/>
      </w:rPr>
      <w:t>20</w:t>
    </w:r>
    <w:r w:rsidR="005A4838">
      <w:rPr>
        <w:b/>
        <w:bCs/>
        <w:sz w:val="28"/>
        <w:lang w:eastAsia="ar-SA"/>
      </w:rPr>
      <w:t>22</w:t>
    </w:r>
    <w:r>
      <w:rPr>
        <w:b/>
        <w:bCs/>
        <w:sz w:val="28"/>
        <w:lang w:eastAsia="ar-SA"/>
      </w:rPr>
      <w:t>/</w:t>
    </w:r>
    <w:r w:rsidR="006127EC">
      <w:rPr>
        <w:b/>
        <w:bCs/>
        <w:sz w:val="28"/>
        <w:lang w:eastAsia="ar-SA"/>
      </w:rPr>
      <w:t>2</w:t>
    </w:r>
    <w:r w:rsidR="00880389">
      <w:rPr>
        <w:b/>
        <w:bCs/>
        <w:sz w:val="28"/>
        <w:lang w:eastAsia="ar-SA"/>
      </w:rPr>
      <w:t>02</w:t>
    </w:r>
    <w:r w:rsidR="005A4838">
      <w:rPr>
        <w:b/>
        <w:bCs/>
        <w:sz w:val="28"/>
        <w:lang w:eastAsia="ar-SA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BD04D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614780">
    <w:abstractNumId w:val="0"/>
  </w:num>
  <w:num w:numId="2" w16cid:durableId="879826844">
    <w:abstractNumId w:val="1"/>
  </w:num>
  <w:num w:numId="3" w16cid:durableId="1283994598">
    <w:abstractNumId w:val="2"/>
  </w:num>
  <w:num w:numId="4" w16cid:durableId="1425611819">
    <w:abstractNumId w:val="3"/>
  </w:num>
  <w:num w:numId="5" w16cid:durableId="1271938141">
    <w:abstractNumId w:val="4"/>
  </w:num>
  <w:num w:numId="6" w16cid:durableId="1377588594">
    <w:abstractNumId w:val="5"/>
  </w:num>
  <w:num w:numId="7" w16cid:durableId="1669870536">
    <w:abstractNumId w:val="6"/>
  </w:num>
  <w:num w:numId="8" w16cid:durableId="124616644">
    <w:abstractNumId w:val="7"/>
  </w:num>
  <w:num w:numId="9" w16cid:durableId="1747607069">
    <w:abstractNumId w:val="8"/>
  </w:num>
  <w:num w:numId="10" w16cid:durableId="8571571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noLeading/>
    <w:spaceForUL/>
    <w:balanceSingleByteDoubleByteWidth/>
    <w:doNotLeaveBackslashAlone/>
    <w:ulTrailSpace/>
    <w:doNotExpandShiftReturn/>
    <w:usePrinterMetrics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7963"/>
    <w:rsid w:val="00020E17"/>
    <w:rsid w:val="000834AD"/>
    <w:rsid w:val="000C55E1"/>
    <w:rsid w:val="001018AF"/>
    <w:rsid w:val="001307F6"/>
    <w:rsid w:val="001310AA"/>
    <w:rsid w:val="001422F9"/>
    <w:rsid w:val="001578C3"/>
    <w:rsid w:val="002329FF"/>
    <w:rsid w:val="00237777"/>
    <w:rsid w:val="0029028C"/>
    <w:rsid w:val="0031252E"/>
    <w:rsid w:val="00352D22"/>
    <w:rsid w:val="00370A67"/>
    <w:rsid w:val="0039659D"/>
    <w:rsid w:val="00405A28"/>
    <w:rsid w:val="004A3398"/>
    <w:rsid w:val="004B76FB"/>
    <w:rsid w:val="005A2B69"/>
    <w:rsid w:val="005A4838"/>
    <w:rsid w:val="006127EC"/>
    <w:rsid w:val="00695406"/>
    <w:rsid w:val="00737533"/>
    <w:rsid w:val="0079232B"/>
    <w:rsid w:val="007C22C7"/>
    <w:rsid w:val="007D59E6"/>
    <w:rsid w:val="008051C3"/>
    <w:rsid w:val="0082369F"/>
    <w:rsid w:val="0082469E"/>
    <w:rsid w:val="0084100A"/>
    <w:rsid w:val="00880389"/>
    <w:rsid w:val="008B7963"/>
    <w:rsid w:val="00914E52"/>
    <w:rsid w:val="00940B6B"/>
    <w:rsid w:val="009415C2"/>
    <w:rsid w:val="00991D7C"/>
    <w:rsid w:val="009B6EA4"/>
    <w:rsid w:val="009D3596"/>
    <w:rsid w:val="00AB0016"/>
    <w:rsid w:val="00AE6633"/>
    <w:rsid w:val="00B14CD0"/>
    <w:rsid w:val="00B22495"/>
    <w:rsid w:val="00C24D93"/>
    <w:rsid w:val="00C5668B"/>
    <w:rsid w:val="00C814E2"/>
    <w:rsid w:val="00CB352F"/>
    <w:rsid w:val="00CB7839"/>
    <w:rsid w:val="00DA30D9"/>
    <w:rsid w:val="00DB0483"/>
    <w:rsid w:val="00E62AB3"/>
    <w:rsid w:val="00F42941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1B536-2D4B-410A-B775-F9920A78B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198</Words>
  <Characters>1075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Mica</cp:lastModifiedBy>
  <cp:revision>21</cp:revision>
  <cp:lastPrinted>2007-10-16T18:22:00Z</cp:lastPrinted>
  <dcterms:created xsi:type="dcterms:W3CDTF">2021-09-26T20:58:00Z</dcterms:created>
  <dcterms:modified xsi:type="dcterms:W3CDTF">2022-10-27T21:33:00Z</dcterms:modified>
</cp:coreProperties>
</file>