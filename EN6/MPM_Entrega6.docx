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3815D9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87.75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r>
        <w:t>Shelby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45EF56CB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376ED1">
        <w:t>6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r>
        <w:lastRenderedPageBreak/>
        <w:t>Backlog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Trabalho/User Story</w:t>
            </w:r>
          </w:p>
        </w:tc>
      </w:tr>
      <w:tr w:rsidR="008B7963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8B7963" w:rsidRDefault="001018AF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2CA77C1E" w:rsidR="001018AF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Wireframe e Mockup</w:t>
            </w:r>
          </w:p>
        </w:tc>
      </w:tr>
      <w:tr w:rsidR="009B6EA4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9B6EA4" w:rsidRDefault="009B6EA4" w:rsidP="004A3398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1FE0A970" w:rsidR="009B6EA4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Flyer Digital</w:t>
            </w:r>
          </w:p>
        </w:tc>
      </w:tr>
      <w:tr w:rsidR="0039659D" w14:paraId="6F1C2EF2" w14:textId="77777777" w:rsidTr="005A2B69">
        <w:tc>
          <w:tcPr>
            <w:tcW w:w="1216" w:type="dxa"/>
            <w:shd w:val="clear" w:color="auto" w:fill="auto"/>
          </w:tcPr>
          <w:p w14:paraId="5BCA8043" w14:textId="2741F4A7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354" w:type="dxa"/>
            <w:shd w:val="clear" w:color="auto" w:fill="auto"/>
          </w:tcPr>
          <w:p w14:paraId="02A78168" w14:textId="0A3535E8" w:rsidR="0039659D" w:rsidRDefault="00376ED1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Pagina da interface do website</w:t>
            </w:r>
          </w:p>
        </w:tc>
      </w:tr>
      <w:tr w:rsidR="0039659D" w14:paraId="60878A60" w14:textId="77777777" w:rsidTr="005A2B69">
        <w:tc>
          <w:tcPr>
            <w:tcW w:w="1216" w:type="dxa"/>
            <w:shd w:val="clear" w:color="auto" w:fill="auto"/>
          </w:tcPr>
          <w:p w14:paraId="084B0435" w14:textId="3E286FDC" w:rsidR="0039659D" w:rsidRDefault="0039659D" w:rsidP="0039659D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4</w:t>
            </w:r>
          </w:p>
        </w:tc>
        <w:tc>
          <w:tcPr>
            <w:tcW w:w="8354" w:type="dxa"/>
            <w:shd w:val="clear" w:color="auto" w:fill="auto"/>
          </w:tcPr>
          <w:p w14:paraId="40ED0938" w14:textId="5E036AAA" w:rsidR="0039659D" w:rsidRDefault="00376ED1" w:rsidP="0039659D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Landing Page final</w:t>
            </w:r>
          </w:p>
        </w:tc>
      </w:tr>
      <w:tr w:rsidR="0039659D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39659D" w:rsidRDefault="0039659D" w:rsidP="0039659D">
            <w:pPr>
              <w:jc w:val="both"/>
              <w:rPr>
                <w:lang w:eastAsia="ar-SA"/>
              </w:rPr>
            </w:pPr>
          </w:p>
        </w:tc>
      </w:tr>
      <w:tr w:rsidR="0039659D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39659D" w:rsidRDefault="0039659D" w:rsidP="0039659D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39659D" w:rsidRDefault="0039659D" w:rsidP="0039659D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574BFC2C" w14:textId="773933A8" w:rsidR="001307F6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Wireframe e Mockups + Flyer Digital + Página + Landing Page final + Relatório</w:t>
            </w:r>
          </w:p>
        </w:tc>
        <w:tc>
          <w:tcPr>
            <w:tcW w:w="2156" w:type="dxa"/>
            <w:shd w:val="clear" w:color="auto" w:fill="auto"/>
          </w:tcPr>
          <w:p w14:paraId="19160A90" w14:textId="687FA5EC" w:rsidR="001307F6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8</w:t>
            </w:r>
            <w:r w:rsidR="0039659D">
              <w:rPr>
                <w:lang w:eastAsia="ar-SA"/>
              </w:rPr>
              <w:t>h</w:t>
            </w:r>
          </w:p>
        </w:tc>
      </w:tr>
      <w:tr w:rsidR="001307F6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4B7E4B44" w14:textId="416D049B" w:rsidR="001307F6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Wireframe e Mockups + Flyer Digital + Página + Landing Page </w:t>
            </w:r>
            <w:r>
              <w:rPr>
                <w:lang w:eastAsia="ar-SA"/>
              </w:rPr>
              <w:t xml:space="preserve">final </w:t>
            </w:r>
            <w:r>
              <w:rPr>
                <w:lang w:eastAsia="ar-SA"/>
              </w:rPr>
              <w:t>+ Relatório</w:t>
            </w:r>
          </w:p>
        </w:tc>
        <w:tc>
          <w:tcPr>
            <w:tcW w:w="2156" w:type="dxa"/>
            <w:shd w:val="clear" w:color="auto" w:fill="auto"/>
          </w:tcPr>
          <w:p w14:paraId="471A51A2" w14:textId="63A2C23F" w:rsidR="001307F6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9:30</w:t>
            </w:r>
            <w:r w:rsidR="001018AF">
              <w:rPr>
                <w:lang w:eastAsia="ar-SA"/>
              </w:rPr>
              <w:t>h</w:t>
            </w:r>
          </w:p>
        </w:tc>
      </w:tr>
      <w:tr w:rsidR="001307F6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48E81937" w14:textId="3E07BBCF" w:rsidR="001307F6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Wireframe e Mockups + Flyer Digital + Página + Landing Page </w:t>
            </w:r>
            <w:r>
              <w:rPr>
                <w:lang w:eastAsia="ar-SA"/>
              </w:rPr>
              <w:t xml:space="preserve">final </w:t>
            </w:r>
            <w:r>
              <w:rPr>
                <w:lang w:eastAsia="ar-SA"/>
              </w:rPr>
              <w:t>+ Relatório</w:t>
            </w:r>
          </w:p>
        </w:tc>
        <w:tc>
          <w:tcPr>
            <w:tcW w:w="2156" w:type="dxa"/>
            <w:shd w:val="clear" w:color="auto" w:fill="auto"/>
          </w:tcPr>
          <w:p w14:paraId="0B1C2209" w14:textId="7ECED301" w:rsidR="001307F6" w:rsidRDefault="00035F1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9:30</w:t>
            </w:r>
            <w:r w:rsidR="00405A28">
              <w:rPr>
                <w:lang w:eastAsia="ar-SA"/>
              </w:rPr>
              <w:t>h</w:t>
            </w:r>
          </w:p>
        </w:tc>
      </w:tr>
      <w:tr w:rsidR="001307F6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7EE70E80" w14:textId="4EA45E6F" w:rsidR="001307F6" w:rsidRDefault="00376ED1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Wireframe e Mockups + Flyer Digital + Página + Landing Page</w:t>
            </w:r>
            <w:r>
              <w:rPr>
                <w:lang w:eastAsia="ar-SA"/>
              </w:rPr>
              <w:t xml:space="preserve"> final</w:t>
            </w:r>
          </w:p>
        </w:tc>
        <w:tc>
          <w:tcPr>
            <w:tcW w:w="2156" w:type="dxa"/>
            <w:shd w:val="clear" w:color="auto" w:fill="auto"/>
          </w:tcPr>
          <w:p w14:paraId="01243F03" w14:textId="00A6385C" w:rsidR="001307F6" w:rsidRDefault="00237777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1</w:t>
            </w:r>
            <w:r w:rsidR="00035F1F">
              <w:rPr>
                <w:lang w:eastAsia="ar-SA"/>
              </w:rPr>
              <w:t>4</w:t>
            </w:r>
            <w:r>
              <w:rPr>
                <w:lang w:eastAsia="ar-SA"/>
              </w:rPr>
              <w:t>h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0041E2B7" w14:textId="14F9B24B" w:rsidR="006127EC" w:rsidRDefault="003815D9" w:rsidP="000834AD">
      <w:pPr>
        <w:numPr>
          <w:ilvl w:val="0"/>
          <w:numId w:val="10"/>
        </w:numPr>
        <w:jc w:val="both"/>
      </w:pPr>
      <w:r>
        <w:t>Wireframes e Mockups</w:t>
      </w:r>
    </w:p>
    <w:p w14:paraId="10FC21F7" w14:textId="0A903D69" w:rsidR="008051C3" w:rsidRDefault="003815D9" w:rsidP="000834AD">
      <w:pPr>
        <w:numPr>
          <w:ilvl w:val="0"/>
          <w:numId w:val="10"/>
        </w:numPr>
        <w:jc w:val="both"/>
      </w:pPr>
      <w:r>
        <w:t>Flyer Digital</w:t>
      </w:r>
    </w:p>
    <w:p w14:paraId="5A90A116" w14:textId="51BF8353" w:rsidR="003815D9" w:rsidRDefault="003815D9" w:rsidP="000834AD">
      <w:pPr>
        <w:numPr>
          <w:ilvl w:val="0"/>
          <w:numId w:val="10"/>
        </w:numPr>
        <w:jc w:val="both"/>
      </w:pPr>
      <w:r>
        <w:t>Página que ilustra interface do website (por estudante)</w:t>
      </w:r>
    </w:p>
    <w:p w14:paraId="7235C305" w14:textId="7D192709" w:rsidR="003815D9" w:rsidRDefault="00376ED1" w:rsidP="000834AD">
      <w:pPr>
        <w:numPr>
          <w:ilvl w:val="0"/>
          <w:numId w:val="10"/>
        </w:numPr>
        <w:jc w:val="both"/>
      </w:pPr>
      <w:r>
        <w:t>Landing Page final</w:t>
      </w:r>
    </w:p>
    <w:p w14:paraId="352B62D1" w14:textId="29826603" w:rsidR="003815D9" w:rsidRDefault="003815D9" w:rsidP="003815D9">
      <w:pPr>
        <w:ind w:left="720"/>
        <w:jc w:val="both"/>
      </w:pPr>
    </w:p>
    <w:p w14:paraId="0F79C532" w14:textId="77777777" w:rsidR="008051C3" w:rsidRDefault="008051C3" w:rsidP="008051C3">
      <w:pPr>
        <w:ind w:left="360"/>
        <w:jc w:val="both"/>
      </w:pPr>
    </w:p>
    <w:p w14:paraId="133E70C4" w14:textId="77777777" w:rsidR="006127EC" w:rsidRDefault="006127EC" w:rsidP="00020E17">
      <w:pPr>
        <w:ind w:left="720"/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7BD99EB5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  <w:r w:rsidR="008051C3">
        <w:rPr>
          <w:b/>
          <w:bCs/>
        </w:rPr>
        <w:br/>
      </w:r>
    </w:p>
    <w:p w14:paraId="229619EE" w14:textId="160F4003" w:rsidR="000834AD" w:rsidRDefault="00DA30D9" w:rsidP="000834AD">
      <w:pPr>
        <w:jc w:val="both"/>
      </w:pPr>
      <w:r>
        <w:t>Nenhum a apontar.</w:t>
      </w:r>
    </w:p>
    <w:p w14:paraId="621778EC" w14:textId="77777777" w:rsidR="00376ED1" w:rsidRDefault="00376ED1" w:rsidP="000834AD">
      <w:pPr>
        <w:jc w:val="both"/>
      </w:pPr>
    </w:p>
    <w:p w14:paraId="736D819F" w14:textId="77777777" w:rsidR="006127EC" w:rsidRDefault="006127EC" w:rsidP="006127EC">
      <w:pPr>
        <w:jc w:val="both"/>
      </w:pPr>
    </w:p>
    <w:p w14:paraId="4B129983" w14:textId="77777777" w:rsidR="006127EC" w:rsidRPr="000834AD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23980E09" w14:textId="77777777" w:rsidR="006127EC" w:rsidRDefault="006127EC" w:rsidP="006127EC">
      <w:pPr>
        <w:jc w:val="both"/>
      </w:pPr>
    </w:p>
    <w:p w14:paraId="0193FE0D" w14:textId="508B29B8" w:rsidR="000834AD" w:rsidRDefault="00376ED1" w:rsidP="00020E17">
      <w:pPr>
        <w:ind w:left="720"/>
        <w:jc w:val="both"/>
      </w:pPr>
      <w:r>
        <w:t>Com esta etapa conseguimos desenvolver um pouco mais a nossa parte de marketing, visto que tivemos de fazer flyers a promover a nossa equipa.</w:t>
      </w:r>
    </w:p>
    <w:sectPr w:rsidR="000834AD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509283" w14:textId="77777777" w:rsidR="001E0BC8" w:rsidRDefault="001E0BC8">
      <w:r>
        <w:separator/>
      </w:r>
    </w:p>
  </w:endnote>
  <w:endnote w:type="continuationSeparator" w:id="0">
    <w:p w14:paraId="7D555D56" w14:textId="77777777" w:rsidR="001E0BC8" w:rsidRDefault="001E0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de </w:t>
    </w:r>
    <w:r>
      <w:rPr>
        <w:b/>
        <w:bCs/>
        <w:shadow/>
        <w:spacing w:val="40"/>
        <w:sz w:val="20"/>
      </w:rPr>
      <w:t xml:space="preserve"> MPM</w:t>
    </w:r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97350" w14:textId="77777777" w:rsidR="001E0BC8" w:rsidRDefault="001E0BC8">
      <w:r>
        <w:separator/>
      </w:r>
    </w:p>
  </w:footnote>
  <w:footnote w:type="continuationSeparator" w:id="0">
    <w:p w14:paraId="35891B40" w14:textId="77777777" w:rsidR="001E0BC8" w:rsidRDefault="001E0B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BD04DD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20E17"/>
    <w:rsid w:val="00035F1F"/>
    <w:rsid w:val="000834AD"/>
    <w:rsid w:val="000C55E1"/>
    <w:rsid w:val="001018AF"/>
    <w:rsid w:val="001307F6"/>
    <w:rsid w:val="001310AA"/>
    <w:rsid w:val="001422F9"/>
    <w:rsid w:val="001578C3"/>
    <w:rsid w:val="001E0BC8"/>
    <w:rsid w:val="002329FF"/>
    <w:rsid w:val="00237777"/>
    <w:rsid w:val="0029028C"/>
    <w:rsid w:val="0031252E"/>
    <w:rsid w:val="00352D22"/>
    <w:rsid w:val="00370A67"/>
    <w:rsid w:val="00376ED1"/>
    <w:rsid w:val="003815D9"/>
    <w:rsid w:val="0039659D"/>
    <w:rsid w:val="00405A28"/>
    <w:rsid w:val="004A3398"/>
    <w:rsid w:val="004B76FB"/>
    <w:rsid w:val="005A2B69"/>
    <w:rsid w:val="005A4838"/>
    <w:rsid w:val="006127EC"/>
    <w:rsid w:val="00695406"/>
    <w:rsid w:val="00737533"/>
    <w:rsid w:val="0079232B"/>
    <w:rsid w:val="007C22C7"/>
    <w:rsid w:val="007D59E6"/>
    <w:rsid w:val="008051C3"/>
    <w:rsid w:val="0082369F"/>
    <w:rsid w:val="0082469E"/>
    <w:rsid w:val="0084100A"/>
    <w:rsid w:val="00880389"/>
    <w:rsid w:val="008B7963"/>
    <w:rsid w:val="00914E52"/>
    <w:rsid w:val="00940B6B"/>
    <w:rsid w:val="009415C2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A30D9"/>
    <w:rsid w:val="00DB0483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4</Pages>
  <Words>215</Words>
  <Characters>1162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João Bartolomeu Duarte</cp:lastModifiedBy>
  <cp:revision>22</cp:revision>
  <cp:lastPrinted>2007-10-16T18:22:00Z</cp:lastPrinted>
  <dcterms:created xsi:type="dcterms:W3CDTF">2021-09-26T20:58:00Z</dcterms:created>
  <dcterms:modified xsi:type="dcterms:W3CDTF">2022-11-17T20:13:00Z</dcterms:modified>
</cp:coreProperties>
</file>