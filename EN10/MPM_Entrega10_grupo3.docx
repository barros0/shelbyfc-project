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518"/>
        <w:gridCol w:w="7229"/>
      </w:tblGrid>
      <w:tr w:rsidR="004A3398" w14:paraId="6DF72BEF" w14:textId="77777777">
        <w:trPr>
          <w:trHeight w:hRule="exact" w:val="1764"/>
        </w:trPr>
        <w:tc>
          <w:tcPr>
            <w:tcW w:w="2518" w:type="dxa"/>
            <w:shd w:val="clear" w:color="auto" w:fill="auto"/>
          </w:tcPr>
          <w:p w14:paraId="3E923ABD" w14:textId="65825CD5" w:rsidR="004A3398" w:rsidRDefault="0032439C" w:rsidP="0029028C">
            <w:r>
              <w:pict w14:anchorId="7F058E7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3.75pt;height:87.75pt">
                  <v:imagedata r:id="rId8" o:title=""/>
                </v:shape>
              </w:pict>
            </w:r>
          </w:p>
        </w:tc>
        <w:tc>
          <w:tcPr>
            <w:tcW w:w="7229" w:type="dxa"/>
            <w:shd w:val="clear" w:color="auto" w:fill="auto"/>
          </w:tcPr>
          <w:p w14:paraId="0AE428A0" w14:textId="77777777" w:rsidR="004A3398" w:rsidRDefault="004A3398" w:rsidP="0082469E">
            <w:pPr>
              <w:snapToGrid w:val="0"/>
              <w:spacing w:before="160" w:line="360" w:lineRule="exact"/>
              <w:ind w:left="181"/>
            </w:pPr>
          </w:p>
        </w:tc>
      </w:tr>
    </w:tbl>
    <w:p w14:paraId="3E5D574D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1DEAF8F8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5A5E0D52" w14:textId="77777777" w:rsidR="004A3398" w:rsidRDefault="004A3398">
      <w:pPr>
        <w:widowControl/>
        <w:spacing w:line="340" w:lineRule="atLeast"/>
        <w:jc w:val="center"/>
        <w:rPr>
          <w:lang w:eastAsia="ar-SA"/>
        </w:rPr>
      </w:pPr>
    </w:p>
    <w:p w14:paraId="6531EAB6" w14:textId="60D66ADE" w:rsidR="0082469E" w:rsidRDefault="005A4838">
      <w:pPr>
        <w:pStyle w:val="Ttulo10"/>
      </w:pPr>
      <w:r>
        <w:t>Shelby FC</w:t>
      </w:r>
    </w:p>
    <w:p w14:paraId="7E52B9C2" w14:textId="7EB324B8" w:rsidR="00880389" w:rsidRPr="00880389" w:rsidRDefault="00880389" w:rsidP="00880389">
      <w:pPr>
        <w:pStyle w:val="Subttulo"/>
        <w:rPr>
          <w:b/>
          <w:bCs/>
          <w:i w:val="0"/>
          <w:iCs w:val="0"/>
        </w:rPr>
      </w:pPr>
      <w:r w:rsidRPr="00880389">
        <w:rPr>
          <w:b/>
          <w:bCs/>
          <w:i w:val="0"/>
          <w:iCs w:val="0"/>
        </w:rPr>
        <w:t>Turno PL</w:t>
      </w:r>
      <w:r w:rsidR="004B76FB">
        <w:rPr>
          <w:b/>
          <w:bCs/>
          <w:i w:val="0"/>
          <w:iCs w:val="0"/>
        </w:rPr>
        <w:t>1</w:t>
      </w:r>
    </w:p>
    <w:p w14:paraId="470645D9" w14:textId="45EF56CB" w:rsidR="004A3398" w:rsidRDefault="0082469E">
      <w:pPr>
        <w:pStyle w:val="Ttulo10"/>
      </w:pPr>
      <w:r>
        <w:t>Entrega Intermédia</w:t>
      </w:r>
      <w:r w:rsidR="00880389">
        <w:t xml:space="preserve"> Nº</w:t>
      </w:r>
      <w:r w:rsidR="00376ED1">
        <w:t>6</w:t>
      </w:r>
    </w:p>
    <w:p w14:paraId="56B267BA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154238DE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88C5E83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C129478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5FD68101" w14:textId="77777777" w:rsidR="004A3398" w:rsidRDefault="004A3398">
      <w:pPr>
        <w:widowControl/>
        <w:spacing w:line="340" w:lineRule="atLeast"/>
        <w:ind w:right="-1"/>
        <w:jc w:val="center"/>
      </w:pPr>
      <w:r>
        <w:t>Autores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548BD0AA" w14:textId="77777777" w:rsidTr="004B76FB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auto"/>
          </w:tcPr>
          <w:p w14:paraId="431FF328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Número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3BC01FA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Nome</w:t>
            </w:r>
          </w:p>
        </w:tc>
      </w:tr>
      <w:tr w:rsidR="004A3398" w14:paraId="52B081BB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D0F908" w14:textId="286AF5E8" w:rsidR="004A3398" w:rsidRPr="005A483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szCs w:val="32"/>
                <w:lang w:eastAsia="ar-SA"/>
              </w:rPr>
            </w:pPr>
            <w:r w:rsidRPr="005A4838">
              <w:rPr>
                <w:szCs w:val="32"/>
                <w:lang w:eastAsia="ar-SA"/>
              </w:rPr>
              <w:t>2211739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EE5144" w14:textId="526D119E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Cs/>
                <w:szCs w:val="32"/>
                <w:lang w:eastAsia="ar-SA"/>
              </w:rPr>
              <w:t>Micael Pereira</w:t>
            </w:r>
          </w:p>
        </w:tc>
      </w:tr>
      <w:tr w:rsidR="004A3398" w14:paraId="0B662EC9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6DCFA7" w14:textId="721D6181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2211695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C42904" w14:textId="0668ADCD" w:rsidR="004A3398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André Sousa</w:t>
            </w:r>
          </w:p>
        </w:tc>
      </w:tr>
      <w:tr w:rsidR="004B76FB" w14:paraId="4965DB91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5DF85C" w14:textId="0F813C06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2211737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0DB1AC" w14:textId="2C806CB1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Barros</w:t>
            </w:r>
          </w:p>
        </w:tc>
      </w:tr>
      <w:tr w:rsidR="004B76FB" w14:paraId="17F66383" w14:textId="77777777" w:rsidTr="004B76FB"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B31399" w14:textId="0F5DD0ED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2211713</w:t>
            </w:r>
          </w:p>
        </w:tc>
        <w:tc>
          <w:tcPr>
            <w:tcW w:w="7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03B9A9" w14:textId="7A968ADC" w:rsidR="004B76FB" w:rsidRDefault="004B76FB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  <w:r>
              <w:rPr>
                <w:bCs/>
                <w:szCs w:val="32"/>
                <w:lang w:eastAsia="ar-SA"/>
              </w:rPr>
              <w:t>João Duarte</w:t>
            </w:r>
          </w:p>
        </w:tc>
      </w:tr>
    </w:tbl>
    <w:p w14:paraId="6A1D8E90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0AF31756" w14:textId="77777777" w:rsidR="004A3398" w:rsidRDefault="004A3398">
      <w:pPr>
        <w:widowControl/>
        <w:spacing w:line="340" w:lineRule="atLeast"/>
        <w:ind w:right="-1"/>
        <w:jc w:val="center"/>
        <w:rPr>
          <w:b/>
          <w:bCs/>
          <w:sz w:val="32"/>
          <w:szCs w:val="32"/>
          <w:lang w:eastAsia="ar-SA"/>
        </w:rPr>
      </w:pPr>
    </w:p>
    <w:p w14:paraId="2AD2FCBC" w14:textId="77777777" w:rsidR="004A3398" w:rsidRDefault="004A3398">
      <w:pPr>
        <w:widowControl/>
        <w:spacing w:line="340" w:lineRule="atLeast"/>
        <w:ind w:right="-1"/>
        <w:jc w:val="center"/>
      </w:pPr>
      <w:r>
        <w:t>Revisões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1668"/>
        <w:gridCol w:w="7931"/>
      </w:tblGrid>
      <w:tr w:rsidR="004A3398" w14:paraId="389DC20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367E80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Data</w:t>
            </w:r>
          </w:p>
        </w:tc>
        <w:tc>
          <w:tcPr>
            <w:tcW w:w="7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9FFC44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</w:pPr>
            <w:r>
              <w:rPr>
                <w:b/>
                <w:bCs/>
                <w:szCs w:val="32"/>
                <w:lang w:eastAsia="ar-SA"/>
              </w:rPr>
              <w:t>Alterações</w:t>
            </w:r>
          </w:p>
        </w:tc>
      </w:tr>
      <w:tr w:rsidR="004A3398" w14:paraId="0E9AE3D0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28593D" w14:textId="0AB4F016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42778" w14:textId="5312939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</w:tr>
      <w:tr w:rsidR="004A3398" w14:paraId="5E9AC09B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7226566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/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98EBCC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</w:tr>
      <w:tr w:rsidR="004A3398" w14:paraId="6451B954" w14:textId="77777777">
        <w:tc>
          <w:tcPr>
            <w:tcW w:w="166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1DBEFCB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</w:tc>
        <w:tc>
          <w:tcPr>
            <w:tcW w:w="79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8B37C2" w14:textId="77777777" w:rsidR="004A3398" w:rsidRDefault="004A3398">
            <w:pPr>
              <w:widowControl/>
              <w:snapToGrid w:val="0"/>
              <w:spacing w:line="340" w:lineRule="atLeast"/>
              <w:ind w:right="-1"/>
              <w:jc w:val="center"/>
              <w:rPr>
                <w:bCs/>
                <w:szCs w:val="32"/>
                <w:lang w:eastAsia="ar-SA"/>
              </w:rPr>
            </w:pPr>
          </w:p>
          <w:p w14:paraId="00E6CE7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18A8B09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B04A4C6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6C32105D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7AAAC7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49A7506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32C3A2C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1649A58F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226127EE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0445AC28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FEA3413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56DCA9EC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  <w:p w14:paraId="77B48B52" w14:textId="77777777" w:rsidR="0082469E" w:rsidRPr="0082469E" w:rsidRDefault="0082469E" w:rsidP="0082469E">
            <w:pPr>
              <w:rPr>
                <w:szCs w:val="32"/>
                <w:lang w:eastAsia="ar-SA"/>
              </w:rPr>
            </w:pPr>
          </w:p>
        </w:tc>
      </w:tr>
    </w:tbl>
    <w:p w14:paraId="2E3FC520" w14:textId="77777777" w:rsidR="004A3398" w:rsidRDefault="008B7963">
      <w:pPr>
        <w:pStyle w:val="Ttulo1"/>
        <w:tabs>
          <w:tab w:val="left" w:pos="432"/>
        </w:tabs>
      </w:pPr>
      <w:r>
        <w:lastRenderedPageBreak/>
        <w:t>Backlog de Produto do Sprint</w:t>
      </w:r>
    </w:p>
    <w:p w14:paraId="7B006459" w14:textId="77777777" w:rsidR="008B7963" w:rsidRDefault="008B7963">
      <w:pPr>
        <w:jc w:val="both"/>
        <w:rPr>
          <w:lang w:eastAsia="ar-SA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16"/>
        <w:gridCol w:w="8354"/>
      </w:tblGrid>
      <w:tr w:rsidR="008B7963" w14:paraId="2D0C3F7F" w14:textId="77777777" w:rsidTr="005A2B69">
        <w:tc>
          <w:tcPr>
            <w:tcW w:w="1216" w:type="dxa"/>
            <w:shd w:val="clear" w:color="auto" w:fill="auto"/>
          </w:tcPr>
          <w:p w14:paraId="59169F72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Prioridade</w:t>
            </w:r>
          </w:p>
        </w:tc>
        <w:tc>
          <w:tcPr>
            <w:tcW w:w="8354" w:type="dxa"/>
            <w:shd w:val="clear" w:color="auto" w:fill="auto"/>
          </w:tcPr>
          <w:p w14:paraId="53EFAEA8" w14:textId="77777777" w:rsidR="008B7963" w:rsidRDefault="008B7963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Item de Trabalho/User Story</w:t>
            </w:r>
          </w:p>
        </w:tc>
      </w:tr>
      <w:tr w:rsidR="00E27F0F" w14:paraId="5A349B0D" w14:textId="77777777" w:rsidTr="005A2B69">
        <w:tc>
          <w:tcPr>
            <w:tcW w:w="1216" w:type="dxa"/>
            <w:shd w:val="clear" w:color="auto" w:fill="auto"/>
          </w:tcPr>
          <w:p w14:paraId="49ECA428" w14:textId="2AF8E61A" w:rsidR="00E27F0F" w:rsidRDefault="00E27F0F" w:rsidP="00E27F0F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8354" w:type="dxa"/>
            <w:shd w:val="clear" w:color="auto" w:fill="auto"/>
          </w:tcPr>
          <w:p w14:paraId="16627524" w14:textId="50432D8E" w:rsidR="00E27F0F" w:rsidRDefault="0094701A" w:rsidP="00E27F0F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Website da Loja Online Finalizado</w:t>
            </w:r>
          </w:p>
        </w:tc>
      </w:tr>
      <w:tr w:rsidR="00E27F0F" w14:paraId="7E1AEDED" w14:textId="77777777" w:rsidTr="005A2B69">
        <w:tc>
          <w:tcPr>
            <w:tcW w:w="1216" w:type="dxa"/>
            <w:shd w:val="clear" w:color="auto" w:fill="auto"/>
          </w:tcPr>
          <w:p w14:paraId="479A31F7" w14:textId="4884AF54" w:rsidR="00E27F0F" w:rsidRDefault="00E27F0F" w:rsidP="00E27F0F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  <w:tc>
          <w:tcPr>
            <w:tcW w:w="8354" w:type="dxa"/>
            <w:shd w:val="clear" w:color="auto" w:fill="auto"/>
          </w:tcPr>
          <w:p w14:paraId="017B9BF6" w14:textId="4B4DD418" w:rsidR="00E27F0F" w:rsidRDefault="0094701A" w:rsidP="00E27F0F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Website da Instituição – Pagina Dinâmica por estudante</w:t>
            </w:r>
          </w:p>
        </w:tc>
      </w:tr>
      <w:tr w:rsidR="00E27F0F" w14:paraId="6F1C2EF2" w14:textId="77777777" w:rsidTr="005A2B69">
        <w:tc>
          <w:tcPr>
            <w:tcW w:w="1216" w:type="dxa"/>
            <w:shd w:val="clear" w:color="auto" w:fill="auto"/>
          </w:tcPr>
          <w:p w14:paraId="5BCA8043" w14:textId="4C349F67" w:rsidR="00E27F0F" w:rsidRDefault="0094701A" w:rsidP="00E27F0F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3</w:t>
            </w:r>
          </w:p>
        </w:tc>
        <w:tc>
          <w:tcPr>
            <w:tcW w:w="8354" w:type="dxa"/>
            <w:shd w:val="clear" w:color="auto" w:fill="auto"/>
          </w:tcPr>
          <w:p w14:paraId="02A78168" w14:textId="252451F0" w:rsidR="00E27F0F" w:rsidRDefault="0094701A" w:rsidP="00E27F0F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 xml:space="preserve">Script da Base de dados </w:t>
            </w:r>
          </w:p>
        </w:tc>
      </w:tr>
      <w:tr w:rsidR="00E27F0F" w14:paraId="60878A60" w14:textId="77777777" w:rsidTr="005A2B69">
        <w:tc>
          <w:tcPr>
            <w:tcW w:w="1216" w:type="dxa"/>
            <w:shd w:val="clear" w:color="auto" w:fill="auto"/>
          </w:tcPr>
          <w:p w14:paraId="084B0435" w14:textId="2786EFDE" w:rsidR="00E27F0F" w:rsidRDefault="00E27F0F" w:rsidP="00E27F0F">
            <w:pPr>
              <w:rPr>
                <w:lang w:eastAsia="ar-SA"/>
              </w:rPr>
            </w:pPr>
          </w:p>
        </w:tc>
        <w:tc>
          <w:tcPr>
            <w:tcW w:w="8354" w:type="dxa"/>
            <w:shd w:val="clear" w:color="auto" w:fill="auto"/>
          </w:tcPr>
          <w:p w14:paraId="40ED0938" w14:textId="0F2E1923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490CEA1C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F6BF65" w14:textId="22F81146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198B97" w14:textId="247476A3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5E3601E6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7E0E3D" w14:textId="21BB7DE7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F4FA5F" w14:textId="2849109E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6995EA80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F3CA44" w14:textId="44ECA055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A37A42" w14:textId="54AA3BA4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3D8B96BD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F15991" w14:textId="038B61D0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05EE16" w14:textId="1FEDDEDC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27EF60F9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2294D9" w14:textId="08A65A05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B5078C" w14:textId="15340B68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1D38458C" w14:textId="77777777" w:rsidTr="005A2B69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680581" w14:textId="2E2A0AC8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A7DF8F" w14:textId="70D81EFF" w:rsidR="00E27F0F" w:rsidRDefault="00E27F0F" w:rsidP="00E27F0F">
            <w:pPr>
              <w:jc w:val="both"/>
              <w:rPr>
                <w:lang w:eastAsia="ar-SA"/>
              </w:rPr>
            </w:pPr>
          </w:p>
        </w:tc>
      </w:tr>
      <w:tr w:rsidR="00E27F0F" w14:paraId="71FB97C4" w14:textId="77777777" w:rsidTr="00695406">
        <w:tc>
          <w:tcPr>
            <w:tcW w:w="1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4F7816" w14:textId="77777777" w:rsidR="00E27F0F" w:rsidRDefault="00E27F0F" w:rsidP="00E27F0F">
            <w:pPr>
              <w:jc w:val="center"/>
              <w:rPr>
                <w:lang w:eastAsia="ar-SA"/>
              </w:rPr>
            </w:pPr>
          </w:p>
        </w:tc>
        <w:tc>
          <w:tcPr>
            <w:tcW w:w="8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BEB391" w14:textId="77777777" w:rsidR="00E27F0F" w:rsidRDefault="00E27F0F" w:rsidP="00E27F0F">
            <w:pPr>
              <w:jc w:val="both"/>
            </w:pPr>
          </w:p>
        </w:tc>
      </w:tr>
    </w:tbl>
    <w:p w14:paraId="4AD46755" w14:textId="77777777" w:rsidR="008B7963" w:rsidRDefault="008B7963">
      <w:pPr>
        <w:jc w:val="both"/>
        <w:rPr>
          <w:lang w:eastAsia="ar-SA"/>
        </w:rPr>
      </w:pPr>
    </w:p>
    <w:p w14:paraId="518CF547" w14:textId="77777777" w:rsidR="008B7963" w:rsidRDefault="008B7963" w:rsidP="008B7963">
      <w:pPr>
        <w:pStyle w:val="Ttulo1"/>
        <w:tabs>
          <w:tab w:val="left" w:pos="432"/>
        </w:tabs>
      </w:pPr>
      <w:r>
        <w:lastRenderedPageBreak/>
        <w:t>Alocação de Recursos às Tarefas</w:t>
      </w:r>
    </w:p>
    <w:p w14:paraId="7E720288" w14:textId="77777777" w:rsidR="008B7963" w:rsidRDefault="008B7963">
      <w:pPr>
        <w:jc w:val="both"/>
        <w:rPr>
          <w:lang w:eastAsia="ar-S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4962"/>
        <w:gridCol w:w="2156"/>
      </w:tblGrid>
      <w:tr w:rsidR="001307F6" w14:paraId="24284207" w14:textId="77777777" w:rsidTr="004A3398">
        <w:tc>
          <w:tcPr>
            <w:tcW w:w="2376" w:type="dxa"/>
            <w:shd w:val="clear" w:color="auto" w:fill="auto"/>
          </w:tcPr>
          <w:p w14:paraId="76D816A9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Nome de Estudante</w:t>
            </w:r>
          </w:p>
        </w:tc>
        <w:tc>
          <w:tcPr>
            <w:tcW w:w="4962" w:type="dxa"/>
            <w:shd w:val="clear" w:color="auto" w:fill="auto"/>
          </w:tcPr>
          <w:p w14:paraId="5AEA49F4" w14:textId="77777777" w:rsidR="001307F6" w:rsidRDefault="006127E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Tarefas</w:t>
            </w:r>
          </w:p>
        </w:tc>
        <w:tc>
          <w:tcPr>
            <w:tcW w:w="2156" w:type="dxa"/>
            <w:shd w:val="clear" w:color="auto" w:fill="auto"/>
          </w:tcPr>
          <w:p w14:paraId="6923F985" w14:textId="77777777" w:rsidR="001307F6" w:rsidRDefault="001307F6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Tempo d</w:t>
            </w:r>
            <w:r w:rsidR="006127EC">
              <w:rPr>
                <w:lang w:eastAsia="ar-SA"/>
              </w:rPr>
              <w:t>e</w:t>
            </w:r>
            <w:r>
              <w:rPr>
                <w:lang w:eastAsia="ar-SA"/>
              </w:rPr>
              <w:t>spendido</w:t>
            </w:r>
          </w:p>
        </w:tc>
      </w:tr>
      <w:tr w:rsidR="001307F6" w14:paraId="7DA00356" w14:textId="77777777" w:rsidTr="001018AF">
        <w:trPr>
          <w:trHeight w:val="122"/>
        </w:trPr>
        <w:tc>
          <w:tcPr>
            <w:tcW w:w="2376" w:type="dxa"/>
            <w:shd w:val="clear" w:color="auto" w:fill="auto"/>
          </w:tcPr>
          <w:p w14:paraId="3779D0CC" w14:textId="7208C76C" w:rsidR="001307F6" w:rsidRDefault="001018AF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André Sousa</w:t>
            </w:r>
          </w:p>
        </w:tc>
        <w:tc>
          <w:tcPr>
            <w:tcW w:w="4962" w:type="dxa"/>
            <w:shd w:val="clear" w:color="auto" w:fill="auto"/>
          </w:tcPr>
          <w:p w14:paraId="63411534" w14:textId="77777777" w:rsidR="0094701A" w:rsidRDefault="0094701A" w:rsidP="0094701A">
            <w:pPr>
              <w:jc w:val="both"/>
            </w:pPr>
            <w:r>
              <w:rPr>
                <w:lang w:eastAsia="ar-SA"/>
              </w:rPr>
              <w:t>Website da loja online finalizado</w:t>
            </w:r>
          </w:p>
          <w:p w14:paraId="33C365CC" w14:textId="77777777" w:rsidR="0039428E" w:rsidRDefault="0094701A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Website da instituição – página dinâmica por aluno</w:t>
            </w:r>
          </w:p>
          <w:p w14:paraId="574BFC2C" w14:textId="6A2508B7" w:rsidR="0032439C" w:rsidRDefault="0032439C" w:rsidP="0094701A">
            <w:pPr>
              <w:jc w:val="both"/>
            </w:pPr>
            <w:r>
              <w:rPr>
                <w:lang w:eastAsia="ar-SA"/>
              </w:rPr>
              <w:t>Script da Base de Dados</w:t>
            </w:r>
          </w:p>
        </w:tc>
        <w:tc>
          <w:tcPr>
            <w:tcW w:w="2156" w:type="dxa"/>
            <w:shd w:val="clear" w:color="auto" w:fill="auto"/>
          </w:tcPr>
          <w:p w14:paraId="19160A90" w14:textId="2D76F3D9" w:rsidR="001307F6" w:rsidRDefault="0032439C" w:rsidP="004A3398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2</w:t>
            </w:r>
            <w:r w:rsidR="00416CB3">
              <w:rPr>
                <w:lang w:eastAsia="ar-SA"/>
              </w:rPr>
              <w:t>h</w:t>
            </w:r>
            <w:r w:rsidR="0094701A">
              <w:rPr>
                <w:lang w:eastAsia="ar-SA"/>
              </w:rPr>
              <w:t xml:space="preserve"> + </w:t>
            </w:r>
            <w:r>
              <w:rPr>
                <w:lang w:eastAsia="ar-SA"/>
              </w:rPr>
              <w:t>4</w:t>
            </w:r>
            <w:r w:rsidR="0094701A">
              <w:rPr>
                <w:lang w:eastAsia="ar-SA"/>
              </w:rPr>
              <w:t>h</w:t>
            </w:r>
            <w:r>
              <w:rPr>
                <w:lang w:eastAsia="ar-SA"/>
              </w:rPr>
              <w:t xml:space="preserve"> + 1h</w:t>
            </w:r>
          </w:p>
        </w:tc>
      </w:tr>
      <w:tr w:rsidR="0094701A" w14:paraId="57BA9D33" w14:textId="77777777" w:rsidTr="004A3398">
        <w:tc>
          <w:tcPr>
            <w:tcW w:w="2376" w:type="dxa"/>
            <w:shd w:val="clear" w:color="auto" w:fill="auto"/>
          </w:tcPr>
          <w:p w14:paraId="7EACEFF3" w14:textId="62414102" w:rsidR="0094701A" w:rsidRDefault="0094701A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Barros</w:t>
            </w:r>
          </w:p>
        </w:tc>
        <w:tc>
          <w:tcPr>
            <w:tcW w:w="4962" w:type="dxa"/>
            <w:shd w:val="clear" w:color="auto" w:fill="auto"/>
          </w:tcPr>
          <w:p w14:paraId="7BA5A7A6" w14:textId="77777777" w:rsidR="0094701A" w:rsidRDefault="0094701A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Website da instituição – página dinâmica por aluno</w:t>
            </w:r>
          </w:p>
          <w:p w14:paraId="4B7E4B44" w14:textId="1D1D8B6F" w:rsidR="0032439C" w:rsidRDefault="0032439C" w:rsidP="0094701A">
            <w:pPr>
              <w:jc w:val="both"/>
            </w:pPr>
            <w:r>
              <w:rPr>
                <w:lang w:eastAsia="ar-SA"/>
              </w:rPr>
              <w:t>Script da Base de Dados</w:t>
            </w:r>
          </w:p>
        </w:tc>
        <w:tc>
          <w:tcPr>
            <w:tcW w:w="2156" w:type="dxa"/>
            <w:shd w:val="clear" w:color="auto" w:fill="auto"/>
          </w:tcPr>
          <w:p w14:paraId="471A51A2" w14:textId="6749A53A" w:rsidR="0094701A" w:rsidRDefault="0032439C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4</w:t>
            </w:r>
            <w:r w:rsidR="00D1087A">
              <w:rPr>
                <w:lang w:eastAsia="ar-SA"/>
              </w:rPr>
              <w:t>h</w:t>
            </w:r>
            <w:r>
              <w:rPr>
                <w:lang w:eastAsia="ar-SA"/>
              </w:rPr>
              <w:t xml:space="preserve"> + 1h</w:t>
            </w:r>
          </w:p>
        </w:tc>
      </w:tr>
      <w:tr w:rsidR="0094701A" w14:paraId="51525895" w14:textId="77777777" w:rsidTr="004A3398">
        <w:tc>
          <w:tcPr>
            <w:tcW w:w="2376" w:type="dxa"/>
            <w:shd w:val="clear" w:color="auto" w:fill="auto"/>
          </w:tcPr>
          <w:p w14:paraId="2D2D9634" w14:textId="368F0799" w:rsidR="0094701A" w:rsidRDefault="0094701A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João Duarte</w:t>
            </w:r>
          </w:p>
        </w:tc>
        <w:tc>
          <w:tcPr>
            <w:tcW w:w="4962" w:type="dxa"/>
            <w:shd w:val="clear" w:color="auto" w:fill="auto"/>
          </w:tcPr>
          <w:p w14:paraId="48E81937" w14:textId="0BE4C869" w:rsidR="0094701A" w:rsidRDefault="0094701A" w:rsidP="0094701A">
            <w:pPr>
              <w:jc w:val="both"/>
            </w:pPr>
            <w:r>
              <w:rPr>
                <w:lang w:eastAsia="ar-SA"/>
              </w:rPr>
              <w:t>Website da instituição – página dinâmica por aluno</w:t>
            </w:r>
          </w:p>
        </w:tc>
        <w:tc>
          <w:tcPr>
            <w:tcW w:w="2156" w:type="dxa"/>
            <w:shd w:val="clear" w:color="auto" w:fill="auto"/>
          </w:tcPr>
          <w:p w14:paraId="0B1C2209" w14:textId="3BFCEA96" w:rsidR="0094701A" w:rsidRDefault="0032439C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5</w:t>
            </w:r>
            <w:r w:rsidR="0094701A">
              <w:rPr>
                <w:lang w:eastAsia="ar-SA"/>
              </w:rPr>
              <w:t>h</w:t>
            </w:r>
          </w:p>
        </w:tc>
      </w:tr>
      <w:tr w:rsidR="0094701A" w14:paraId="669208F7" w14:textId="77777777" w:rsidTr="004A3398">
        <w:tc>
          <w:tcPr>
            <w:tcW w:w="2376" w:type="dxa"/>
            <w:shd w:val="clear" w:color="auto" w:fill="auto"/>
          </w:tcPr>
          <w:p w14:paraId="5F1D3780" w14:textId="72B1F742" w:rsidR="0094701A" w:rsidRDefault="0094701A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Micael Pereira</w:t>
            </w:r>
          </w:p>
        </w:tc>
        <w:tc>
          <w:tcPr>
            <w:tcW w:w="4962" w:type="dxa"/>
            <w:shd w:val="clear" w:color="auto" w:fill="auto"/>
          </w:tcPr>
          <w:p w14:paraId="1BD85774" w14:textId="77777777" w:rsidR="0094701A" w:rsidRDefault="0094701A" w:rsidP="0094701A">
            <w:pPr>
              <w:jc w:val="both"/>
            </w:pPr>
            <w:r>
              <w:rPr>
                <w:lang w:eastAsia="ar-SA"/>
              </w:rPr>
              <w:t>Website da instituição – página dinâmica por aluno</w:t>
            </w:r>
          </w:p>
          <w:p w14:paraId="7EE70E80" w14:textId="559FADEB" w:rsidR="0094701A" w:rsidRDefault="0094701A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Script da Base de Dados</w:t>
            </w:r>
          </w:p>
        </w:tc>
        <w:tc>
          <w:tcPr>
            <w:tcW w:w="2156" w:type="dxa"/>
            <w:shd w:val="clear" w:color="auto" w:fill="auto"/>
          </w:tcPr>
          <w:p w14:paraId="01243F03" w14:textId="747B0512" w:rsidR="0094701A" w:rsidRDefault="0094701A" w:rsidP="0094701A">
            <w:pPr>
              <w:jc w:val="both"/>
              <w:rPr>
                <w:lang w:eastAsia="ar-SA"/>
              </w:rPr>
            </w:pPr>
            <w:r>
              <w:rPr>
                <w:lang w:eastAsia="ar-SA"/>
              </w:rPr>
              <w:t>5h</w:t>
            </w:r>
            <w:r w:rsidR="00D1087A">
              <w:rPr>
                <w:lang w:eastAsia="ar-SA"/>
              </w:rPr>
              <w:t xml:space="preserve"> +</w:t>
            </w:r>
            <w:r w:rsidR="0032439C">
              <w:rPr>
                <w:lang w:eastAsia="ar-SA"/>
              </w:rPr>
              <w:t xml:space="preserve"> 4</w:t>
            </w:r>
            <w:r w:rsidR="00D1087A">
              <w:rPr>
                <w:lang w:eastAsia="ar-SA"/>
              </w:rPr>
              <w:t xml:space="preserve">h </w:t>
            </w:r>
          </w:p>
        </w:tc>
      </w:tr>
    </w:tbl>
    <w:p w14:paraId="188D2404" w14:textId="3844E6ED" w:rsidR="006127EC" w:rsidRDefault="006127EC" w:rsidP="006127EC">
      <w:pPr>
        <w:pStyle w:val="Ttulo1"/>
        <w:tabs>
          <w:tab w:val="left" w:pos="432"/>
        </w:tabs>
      </w:pPr>
      <w:r>
        <w:lastRenderedPageBreak/>
        <w:t xml:space="preserve">Relatório de </w:t>
      </w:r>
      <w:r w:rsidR="001310AA">
        <w:t>Retrospetiva</w:t>
      </w:r>
    </w:p>
    <w:p w14:paraId="6A52973C" w14:textId="7D80BA5A" w:rsidR="00405A28" w:rsidRDefault="00405A28" w:rsidP="00405A28"/>
    <w:p w14:paraId="4E79FB91" w14:textId="77CD5FAF" w:rsidR="00405A28" w:rsidRPr="00405A28" w:rsidRDefault="00405A28" w:rsidP="00405A28">
      <w:r>
        <w:t>Esta etapa correu bem, todos os membros conseguiram terminar as tarefas a tempo.</w:t>
      </w:r>
    </w:p>
    <w:p w14:paraId="42FF4A9A" w14:textId="75F38194" w:rsidR="000834AD" w:rsidRDefault="000834AD" w:rsidP="000834AD">
      <w:pPr>
        <w:jc w:val="both"/>
        <w:rPr>
          <w:lang w:eastAsia="ar-SA"/>
        </w:rPr>
      </w:pPr>
    </w:p>
    <w:p w14:paraId="56DDC9F0" w14:textId="77777777" w:rsidR="000834AD" w:rsidRDefault="000834AD">
      <w:pPr>
        <w:jc w:val="both"/>
      </w:pPr>
    </w:p>
    <w:p w14:paraId="1598EDC8" w14:textId="77777777" w:rsidR="006127EC" w:rsidRPr="000834AD" w:rsidRDefault="006127EC" w:rsidP="006127EC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correram bem na etapa anterior</w:t>
      </w:r>
    </w:p>
    <w:p w14:paraId="26E6D338" w14:textId="77777777" w:rsidR="006127EC" w:rsidRDefault="006127EC" w:rsidP="006127EC">
      <w:pPr>
        <w:jc w:val="both"/>
      </w:pPr>
    </w:p>
    <w:p w14:paraId="10FC21F7" w14:textId="3FACC582" w:rsidR="008051C3" w:rsidRDefault="0094701A" w:rsidP="0039428E">
      <w:pPr>
        <w:numPr>
          <w:ilvl w:val="0"/>
          <w:numId w:val="10"/>
        </w:numPr>
        <w:jc w:val="both"/>
      </w:pPr>
      <w:r>
        <w:rPr>
          <w:lang w:eastAsia="ar-SA"/>
        </w:rPr>
        <w:t>Website da loja online finalizado</w:t>
      </w:r>
    </w:p>
    <w:p w14:paraId="6221CFE3" w14:textId="140EDD5C" w:rsidR="0094701A" w:rsidRDefault="0094701A" w:rsidP="0039428E">
      <w:pPr>
        <w:numPr>
          <w:ilvl w:val="0"/>
          <w:numId w:val="10"/>
        </w:numPr>
        <w:jc w:val="both"/>
      </w:pPr>
      <w:r>
        <w:rPr>
          <w:lang w:eastAsia="ar-SA"/>
        </w:rPr>
        <w:t>Website da instituição – página dinâmica por aluno</w:t>
      </w:r>
    </w:p>
    <w:p w14:paraId="3B466A29" w14:textId="671338D7" w:rsidR="0094701A" w:rsidRDefault="0094701A" w:rsidP="0039428E">
      <w:pPr>
        <w:numPr>
          <w:ilvl w:val="0"/>
          <w:numId w:val="10"/>
        </w:numPr>
        <w:jc w:val="both"/>
      </w:pPr>
      <w:r>
        <w:rPr>
          <w:lang w:eastAsia="ar-SA"/>
        </w:rPr>
        <w:t>Script da Base de Dados</w:t>
      </w:r>
    </w:p>
    <w:p w14:paraId="133E70C4" w14:textId="77777777" w:rsidR="006127EC" w:rsidRDefault="006127EC" w:rsidP="0032439C">
      <w:pPr>
        <w:jc w:val="both"/>
      </w:pPr>
    </w:p>
    <w:p w14:paraId="5D78BB69" w14:textId="77777777" w:rsidR="006127EC" w:rsidRDefault="006127EC" w:rsidP="006127EC">
      <w:pPr>
        <w:jc w:val="both"/>
      </w:pPr>
    </w:p>
    <w:p w14:paraId="7BBA8B6D" w14:textId="0CEFAF0D" w:rsidR="006127EC" w:rsidRDefault="006127EC" w:rsidP="003A1C2F">
      <w:pPr>
        <w:numPr>
          <w:ilvl w:val="1"/>
          <w:numId w:val="1"/>
        </w:numPr>
        <w:jc w:val="both"/>
        <w:rPr>
          <w:b/>
          <w:bCs/>
        </w:rPr>
      </w:pPr>
      <w:r w:rsidRPr="000834AD">
        <w:rPr>
          <w:b/>
          <w:bCs/>
        </w:rPr>
        <w:t>Aspetos que podiam ter corrido melhor na etapa anterior</w:t>
      </w:r>
    </w:p>
    <w:p w14:paraId="621B3706" w14:textId="77777777" w:rsidR="0032439C" w:rsidRPr="003A1C2F" w:rsidRDefault="0032439C" w:rsidP="0032439C">
      <w:pPr>
        <w:ind w:left="576"/>
        <w:jc w:val="both"/>
        <w:rPr>
          <w:b/>
          <w:bCs/>
        </w:rPr>
      </w:pPr>
    </w:p>
    <w:p w14:paraId="621778EC" w14:textId="58411462" w:rsidR="00376ED1" w:rsidRDefault="0032439C" w:rsidP="000834AD">
      <w:pPr>
        <w:jc w:val="both"/>
      </w:pPr>
      <w:r>
        <w:t>Feedback entre o website e user podia estar mais abrangente</w:t>
      </w:r>
    </w:p>
    <w:p w14:paraId="736D819F" w14:textId="77777777" w:rsidR="006127EC" w:rsidRDefault="006127EC" w:rsidP="006127EC">
      <w:pPr>
        <w:jc w:val="both"/>
      </w:pPr>
    </w:p>
    <w:p w14:paraId="4B129983" w14:textId="206CB23E" w:rsidR="006127EC" w:rsidRDefault="006127EC" w:rsidP="006127EC">
      <w:pPr>
        <w:jc w:val="both"/>
        <w:rPr>
          <w:b/>
          <w:bCs/>
        </w:rPr>
      </w:pPr>
      <w:r w:rsidRPr="000834AD">
        <w:rPr>
          <w:b/>
          <w:bCs/>
        </w:rPr>
        <w:t>3.</w:t>
      </w:r>
      <w:r w:rsidR="000834AD" w:rsidRPr="000834AD">
        <w:rPr>
          <w:b/>
          <w:bCs/>
        </w:rPr>
        <w:t>3</w:t>
      </w:r>
      <w:r w:rsidRPr="000834AD">
        <w:rPr>
          <w:b/>
          <w:bCs/>
        </w:rPr>
        <w:t xml:space="preserve"> Observações e/ou lições aprendidas</w:t>
      </w:r>
    </w:p>
    <w:p w14:paraId="04FEB950" w14:textId="77777777" w:rsidR="0039428E" w:rsidRPr="000834AD" w:rsidRDefault="0039428E" w:rsidP="006127EC">
      <w:pPr>
        <w:jc w:val="both"/>
        <w:rPr>
          <w:b/>
          <w:bCs/>
        </w:rPr>
      </w:pPr>
    </w:p>
    <w:p w14:paraId="23980E09" w14:textId="60E8B13C" w:rsidR="006127EC" w:rsidRDefault="006127EC" w:rsidP="006127EC">
      <w:pPr>
        <w:jc w:val="both"/>
      </w:pPr>
    </w:p>
    <w:p w14:paraId="0193FE0D" w14:textId="11E10C3C" w:rsidR="000834AD" w:rsidRDefault="0039428E" w:rsidP="0032439C">
      <w:pPr>
        <w:ind w:firstLine="720"/>
        <w:jc w:val="both"/>
      </w:pPr>
      <w:r>
        <w:t xml:space="preserve">O grupo conseguiu concluir esta última entrega com sucesso e sem nenhum problema a </w:t>
      </w:r>
      <w:r w:rsidR="004D2ACD">
        <w:t xml:space="preserve">defrontar, podemos assim melhorar as nossas capacidades em </w:t>
      </w:r>
      <w:r w:rsidR="004D2ACD" w:rsidRPr="003A1C2F">
        <w:rPr>
          <w:i/>
          <w:iCs/>
        </w:rPr>
        <w:t>Laravel</w:t>
      </w:r>
      <w:r w:rsidR="004D2ACD">
        <w:t xml:space="preserve">, em </w:t>
      </w:r>
      <w:r w:rsidR="004D2ACD" w:rsidRPr="003A1C2F">
        <w:rPr>
          <w:i/>
          <w:iCs/>
        </w:rPr>
        <w:t>PHP</w:t>
      </w:r>
      <w:r w:rsidR="004D2ACD">
        <w:t xml:space="preserve"> e em Base de Dados.</w:t>
      </w:r>
    </w:p>
    <w:p w14:paraId="019F07F5" w14:textId="4D00F148" w:rsidR="0094701A" w:rsidRDefault="0094701A" w:rsidP="0039428E">
      <w:pPr>
        <w:jc w:val="both"/>
      </w:pPr>
    </w:p>
    <w:p w14:paraId="3835489A" w14:textId="77777777" w:rsidR="0094701A" w:rsidRDefault="0094701A" w:rsidP="0039428E">
      <w:pPr>
        <w:jc w:val="both"/>
      </w:pPr>
    </w:p>
    <w:sectPr w:rsidR="0094701A">
      <w:headerReference w:type="default" r:id="rId9"/>
      <w:footerReference w:type="default" r:id="rId10"/>
      <w:pgSz w:w="11906" w:h="16838"/>
      <w:pgMar w:top="1134" w:right="1134" w:bottom="1411" w:left="1418" w:header="720" w:footer="90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FBEE1" w14:textId="77777777" w:rsidR="00806D74" w:rsidRDefault="00806D74">
      <w:r>
        <w:separator/>
      </w:r>
    </w:p>
  </w:endnote>
  <w:endnote w:type="continuationSeparator" w:id="0">
    <w:p w14:paraId="179E39BD" w14:textId="77777777" w:rsidR="00806D74" w:rsidRDefault="00806D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C2E20" w14:textId="7BF765C7" w:rsidR="004A3398" w:rsidRDefault="000834AD">
    <w:pPr>
      <w:pStyle w:val="Rodap"/>
      <w:tabs>
        <w:tab w:val="clear" w:pos="8306"/>
        <w:tab w:val="right" w:pos="9180"/>
      </w:tabs>
    </w:pPr>
    <w:r>
      <w:rPr>
        <w:b/>
        <w:bCs/>
        <w:shadow/>
        <w:spacing w:val="40"/>
        <w:sz w:val="20"/>
      </w:rPr>
      <w:t>Entregas</w:t>
    </w:r>
    <w:r w:rsidR="00880389">
      <w:rPr>
        <w:b/>
        <w:bCs/>
        <w:shadow/>
        <w:spacing w:val="40"/>
        <w:sz w:val="20"/>
      </w:rPr>
      <w:t xml:space="preserve"> Intermédias: Projeto (Componente de </w:t>
    </w:r>
    <w:r>
      <w:rPr>
        <w:b/>
        <w:bCs/>
        <w:shadow/>
        <w:spacing w:val="40"/>
        <w:sz w:val="20"/>
      </w:rPr>
      <w:t xml:space="preserve"> MPM</w:t>
    </w:r>
    <w:r w:rsidR="00880389">
      <w:rPr>
        <w:b/>
        <w:bCs/>
        <w:shadow/>
        <w:spacing w:val="40"/>
        <w:sz w:val="20"/>
      </w:rPr>
      <w:t>)</w:t>
    </w:r>
    <w:r>
      <w:rPr>
        <w:b/>
        <w:bCs/>
        <w:shadow/>
        <w:spacing w:val="40"/>
        <w:sz w:val="20"/>
      </w:rPr>
      <w:tab/>
    </w:r>
    <w:r>
      <w:rPr>
        <w:b/>
        <w:bCs/>
        <w:shadow/>
        <w:spacing w:val="40"/>
        <w:sz w:val="20"/>
      </w:rPr>
      <w:tab/>
    </w:r>
    <w:r w:rsidR="004A3398">
      <w:rPr>
        <w:b/>
        <w:bCs/>
        <w:shadow/>
        <w:spacing w:val="40"/>
        <w:sz w:val="20"/>
      </w:rPr>
      <w:fldChar w:fldCharType="begin"/>
    </w:r>
    <w:r w:rsidR="004A3398">
      <w:rPr>
        <w:b/>
        <w:bCs/>
        <w:shadow/>
        <w:spacing w:val="40"/>
        <w:sz w:val="20"/>
      </w:rPr>
      <w:instrText xml:space="preserve"> PAGE </w:instrText>
    </w:r>
    <w:r w:rsidR="004A3398">
      <w:rPr>
        <w:b/>
        <w:bCs/>
        <w:shadow/>
        <w:spacing w:val="40"/>
        <w:sz w:val="20"/>
      </w:rPr>
      <w:fldChar w:fldCharType="separate"/>
    </w:r>
    <w:r w:rsidR="004A3398">
      <w:rPr>
        <w:b/>
        <w:bCs/>
        <w:shadow/>
        <w:spacing w:val="40"/>
        <w:sz w:val="20"/>
      </w:rPr>
      <w:t>9</w:t>
    </w:r>
    <w:r w:rsidR="004A3398">
      <w:rPr>
        <w:b/>
        <w:bCs/>
        <w:shadow/>
        <w:spacing w:val="40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50D57" w14:textId="77777777" w:rsidR="00806D74" w:rsidRDefault="00806D74">
      <w:r>
        <w:separator/>
      </w:r>
    </w:p>
  </w:footnote>
  <w:footnote w:type="continuationSeparator" w:id="0">
    <w:p w14:paraId="07787B4B" w14:textId="77777777" w:rsidR="00806D74" w:rsidRDefault="00806D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8A098" w14:textId="6BF902E9" w:rsidR="004A3398" w:rsidRDefault="004A3398">
    <w:pPr>
      <w:pStyle w:val="Cabealho"/>
      <w:jc w:val="right"/>
    </w:pPr>
    <w:r>
      <w:rPr>
        <w:b/>
        <w:bCs/>
        <w:sz w:val="28"/>
        <w:lang w:eastAsia="ar-SA"/>
      </w:rPr>
      <w:t>20</w:t>
    </w:r>
    <w:r w:rsidR="005A4838">
      <w:rPr>
        <w:b/>
        <w:bCs/>
        <w:sz w:val="28"/>
        <w:lang w:eastAsia="ar-SA"/>
      </w:rPr>
      <w:t>22</w:t>
    </w:r>
    <w:r>
      <w:rPr>
        <w:b/>
        <w:bCs/>
        <w:sz w:val="28"/>
        <w:lang w:eastAsia="ar-SA"/>
      </w:rPr>
      <w:t>/</w:t>
    </w:r>
    <w:r w:rsidR="006127EC">
      <w:rPr>
        <w:b/>
        <w:bCs/>
        <w:sz w:val="28"/>
        <w:lang w:eastAsia="ar-SA"/>
      </w:rPr>
      <w:t>2</w:t>
    </w:r>
    <w:r w:rsidR="00880389">
      <w:rPr>
        <w:b/>
        <w:bCs/>
        <w:sz w:val="28"/>
        <w:lang w:eastAsia="ar-SA"/>
      </w:rPr>
      <w:t>02</w:t>
    </w:r>
    <w:r w:rsidR="005A4838">
      <w:rPr>
        <w:b/>
        <w:bCs/>
        <w:sz w:val="28"/>
        <w:lang w:eastAsia="ar-SA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</w:abstractNum>
  <w:abstractNum w:abstractNumId="7" w15:restartNumberingAfterBreak="0">
    <w:nsid w:val="0A8E1465"/>
    <w:multiLevelType w:val="hybridMultilevel"/>
    <w:tmpl w:val="3A7E7D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2B0362"/>
    <w:multiLevelType w:val="hybridMultilevel"/>
    <w:tmpl w:val="0E4A9C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E86D99"/>
    <w:multiLevelType w:val="hybridMultilevel"/>
    <w:tmpl w:val="C92410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9614780">
    <w:abstractNumId w:val="0"/>
  </w:num>
  <w:num w:numId="2" w16cid:durableId="879826844">
    <w:abstractNumId w:val="1"/>
  </w:num>
  <w:num w:numId="3" w16cid:durableId="1283994598">
    <w:abstractNumId w:val="2"/>
  </w:num>
  <w:num w:numId="4" w16cid:durableId="1425611819">
    <w:abstractNumId w:val="3"/>
  </w:num>
  <w:num w:numId="5" w16cid:durableId="1271938141">
    <w:abstractNumId w:val="4"/>
  </w:num>
  <w:num w:numId="6" w16cid:durableId="1377588594">
    <w:abstractNumId w:val="5"/>
  </w:num>
  <w:num w:numId="7" w16cid:durableId="1669870536">
    <w:abstractNumId w:val="6"/>
  </w:num>
  <w:num w:numId="8" w16cid:durableId="124616644">
    <w:abstractNumId w:val="7"/>
  </w:num>
  <w:num w:numId="9" w16cid:durableId="1747607069">
    <w:abstractNumId w:val="8"/>
  </w:num>
  <w:num w:numId="10" w16cid:durableId="8571571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noLeading/>
    <w:spaceForUL/>
    <w:balanceSingleByteDoubleByteWidth/>
    <w:doNotLeaveBackslashAlone/>
    <w:ulTrailSpace/>
    <w:doNotExpandShiftReturn/>
    <w:usePrinterMetrics/>
    <w:adjustLineHeightInTable/>
    <w:doNotUseHTMLParagraphAutoSpacing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B7963"/>
    <w:rsid w:val="00017593"/>
    <w:rsid w:val="00020E17"/>
    <w:rsid w:val="00035F1F"/>
    <w:rsid w:val="00062012"/>
    <w:rsid w:val="000834AD"/>
    <w:rsid w:val="000C55E1"/>
    <w:rsid w:val="001018AF"/>
    <w:rsid w:val="001307F6"/>
    <w:rsid w:val="001310AA"/>
    <w:rsid w:val="001422F9"/>
    <w:rsid w:val="001578C3"/>
    <w:rsid w:val="001E0BC8"/>
    <w:rsid w:val="002329FF"/>
    <w:rsid w:val="00237777"/>
    <w:rsid w:val="0029028C"/>
    <w:rsid w:val="002970B7"/>
    <w:rsid w:val="0031252E"/>
    <w:rsid w:val="0032439C"/>
    <w:rsid w:val="00352D22"/>
    <w:rsid w:val="00370A67"/>
    <w:rsid w:val="00376ED1"/>
    <w:rsid w:val="003815D9"/>
    <w:rsid w:val="0039428E"/>
    <w:rsid w:val="0039659D"/>
    <w:rsid w:val="003A1C2F"/>
    <w:rsid w:val="00405A28"/>
    <w:rsid w:val="00416CB3"/>
    <w:rsid w:val="004A3398"/>
    <w:rsid w:val="004B76FB"/>
    <w:rsid w:val="004D2ACD"/>
    <w:rsid w:val="005A2B69"/>
    <w:rsid w:val="005A4838"/>
    <w:rsid w:val="005B2336"/>
    <w:rsid w:val="006107DD"/>
    <w:rsid w:val="006127EC"/>
    <w:rsid w:val="00643C45"/>
    <w:rsid w:val="00695406"/>
    <w:rsid w:val="00710A6A"/>
    <w:rsid w:val="00737533"/>
    <w:rsid w:val="0079232B"/>
    <w:rsid w:val="007C22C7"/>
    <w:rsid w:val="007D59E6"/>
    <w:rsid w:val="007E7C6D"/>
    <w:rsid w:val="008051C3"/>
    <w:rsid w:val="00806D74"/>
    <w:rsid w:val="0082369F"/>
    <w:rsid w:val="0082469E"/>
    <w:rsid w:val="0084100A"/>
    <w:rsid w:val="00880389"/>
    <w:rsid w:val="008B42F3"/>
    <w:rsid w:val="008B7963"/>
    <w:rsid w:val="00914E52"/>
    <w:rsid w:val="00940B6B"/>
    <w:rsid w:val="009415C2"/>
    <w:rsid w:val="0094701A"/>
    <w:rsid w:val="00991D7C"/>
    <w:rsid w:val="009B6EA4"/>
    <w:rsid w:val="009D3596"/>
    <w:rsid w:val="00AB0016"/>
    <w:rsid w:val="00AE6633"/>
    <w:rsid w:val="00B14CD0"/>
    <w:rsid w:val="00B22495"/>
    <w:rsid w:val="00C24D93"/>
    <w:rsid w:val="00C5668B"/>
    <w:rsid w:val="00C814E2"/>
    <w:rsid w:val="00CB352F"/>
    <w:rsid w:val="00CB7839"/>
    <w:rsid w:val="00D1087A"/>
    <w:rsid w:val="00DA30D9"/>
    <w:rsid w:val="00DB0483"/>
    <w:rsid w:val="00E27F0F"/>
    <w:rsid w:val="00E62AB3"/>
    <w:rsid w:val="00F42941"/>
    <w:rsid w:val="00FE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3FD8B3E4"/>
  <w15:chartTrackingRefBased/>
  <w15:docId w15:val="{14AB215B-AFA8-4DA4-8E4C-35CE5AB43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01A"/>
    <w:pPr>
      <w:widowControl w:val="0"/>
      <w:suppressAutoHyphens/>
    </w:pPr>
    <w:rPr>
      <w:sz w:val="24"/>
      <w:lang w:val="pt-PT" w:eastAsia="zh-CN"/>
    </w:rPr>
  </w:style>
  <w:style w:type="paragraph" w:styleId="Ttulo1">
    <w:name w:val="heading 1"/>
    <w:basedOn w:val="Normal"/>
    <w:next w:val="Normal"/>
    <w:qFormat/>
    <w:pPr>
      <w:keepNext/>
      <w:pageBreakBefore/>
      <w:widowControl/>
      <w:numPr>
        <w:numId w:val="1"/>
      </w:numPr>
      <w:spacing w:before="480" w:line="340" w:lineRule="atLeast"/>
      <w:outlineLvl w:val="0"/>
    </w:pPr>
    <w:rPr>
      <w:rFonts w:ascii="Garamond" w:hAnsi="Garamond" w:cs="Garamond"/>
      <w:b/>
      <w:bCs/>
      <w:sz w:val="28"/>
      <w:szCs w:val="44"/>
    </w:rPr>
  </w:style>
  <w:style w:type="paragraph" w:styleId="Ttulo2">
    <w:name w:val="heading 2"/>
    <w:basedOn w:val="Normal"/>
    <w:next w:val="Normal"/>
    <w:qFormat/>
    <w:pPr>
      <w:keepNext/>
      <w:widowControl/>
      <w:numPr>
        <w:ilvl w:val="1"/>
        <w:numId w:val="1"/>
      </w:numPr>
      <w:spacing w:before="360" w:line="340" w:lineRule="atLeast"/>
      <w:outlineLvl w:val="1"/>
    </w:pPr>
    <w:rPr>
      <w:rFonts w:ascii="Garamond" w:hAnsi="Garamond" w:cs="Garamond"/>
      <w:iCs/>
      <w:sz w:val="28"/>
      <w:szCs w:val="3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szCs w:val="26"/>
    </w:rPr>
  </w:style>
  <w:style w:type="paragraph" w:styleId="Ttulo4">
    <w:name w:val="heading 4"/>
    <w:basedOn w:val="Normal"/>
    <w:next w:val="Normal"/>
    <w:qFormat/>
    <w:pPr>
      <w:keepNext/>
      <w:widowControl/>
      <w:numPr>
        <w:ilvl w:val="3"/>
        <w:numId w:val="1"/>
      </w:numPr>
      <w:outlineLvl w:val="3"/>
    </w:pPr>
    <w:rPr>
      <w:szCs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  <w:rPr>
      <w:rFonts w:ascii="Symbol" w:hAnsi="Symbol" w:cs="Symbol" w:hint="default"/>
    </w:rPr>
  </w:style>
  <w:style w:type="character" w:customStyle="1" w:styleId="WW8Num8z0">
    <w:name w:val="WW8Num8z0"/>
    <w:rPr>
      <w:rFonts w:ascii="Symbol" w:hAnsi="Symbol" w:cs="Symbol" w:hint="default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Fontepargpadro">
    <w:name w:val="Fonte parág. padrão"/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-Fontepargpadro">
    <w:name w:val="WW-Fonte parág. padrão"/>
  </w:style>
  <w:style w:type="character" w:customStyle="1" w:styleId="WW-DefaultParagraphFont">
    <w:name w:val="WW-Default Paragraph Font"/>
  </w:style>
  <w:style w:type="character" w:customStyle="1" w:styleId="Tipodeletrapredefinidodopargrafo1">
    <w:name w:val="Tipo de letra predefinido do parágrafo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Tipodeletrapredefinidodopargrafo">
    <w:name w:val="WW-Tipo de letra predefinido do parágrafo"/>
  </w:style>
  <w:style w:type="character" w:styleId="Nmerodepgina">
    <w:name w:val="page number"/>
    <w:rPr>
      <w:sz w:val="20"/>
      <w:szCs w:val="20"/>
    </w:rPr>
  </w:style>
  <w:style w:type="character" w:customStyle="1" w:styleId="Smbolodenotaderodap">
    <w:name w:val="Símbolo de nota de rodapé"/>
  </w:style>
  <w:style w:type="character" w:customStyle="1" w:styleId="WW-Smbolodenotaderodap">
    <w:name w:val="WW-Símbolo de nota de rodapé"/>
  </w:style>
  <w:style w:type="character" w:customStyle="1" w:styleId="WW-Smbolodenotaderodap1">
    <w:name w:val="WW-Símbolo de nota de rodapé1"/>
    <w:rPr>
      <w:vertAlign w:val="superscript"/>
    </w:rPr>
  </w:style>
  <w:style w:type="character" w:styleId="Hiperligao">
    <w:name w:val="Hyperlink"/>
    <w:rPr>
      <w:color w:val="0000FF"/>
      <w:u w:val="single"/>
    </w:rPr>
  </w:style>
  <w:style w:type="paragraph" w:customStyle="1" w:styleId="Ttulo10">
    <w:name w:val="Título1"/>
    <w:basedOn w:val="Normal"/>
    <w:next w:val="Subttulo"/>
    <w:pPr>
      <w:spacing w:before="240" w:after="60"/>
      <w:jc w:val="center"/>
    </w:pPr>
    <w:rPr>
      <w:rFonts w:ascii="Arial" w:hAnsi="Arial" w:cs="Arial"/>
      <w:b/>
      <w:kern w:val="1"/>
      <w:sz w:val="32"/>
      <w:szCs w:val="32"/>
    </w:rPr>
  </w:style>
  <w:style w:type="paragraph" w:styleId="Corpodetexto">
    <w:name w:val="Body Text"/>
    <w:basedOn w:val="Normal"/>
    <w:pPr>
      <w:widowControl/>
      <w:jc w:val="both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">
    <w:name w:val="WW-Legenda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">
    <w:name w:val="WW-Índice"/>
    <w:basedOn w:val="Normal"/>
    <w:pPr>
      <w:suppressLineNumbers/>
    </w:pPr>
    <w:rPr>
      <w:rFonts w:cs="Tahoma"/>
    </w:rPr>
  </w:style>
  <w:style w:type="paragraph" w:customStyle="1" w:styleId="WW-Ttulo">
    <w:name w:val="WW-Título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WW-Legenda1">
    <w:name w:val="WW-Legenda1"/>
    <w:basedOn w:val="Normal"/>
    <w:pPr>
      <w:suppressLineNumbers/>
      <w:spacing w:before="120" w:after="120"/>
    </w:pPr>
    <w:rPr>
      <w:rFonts w:cs="Tahoma"/>
      <w:i/>
      <w:iCs/>
      <w:sz w:val="20"/>
    </w:rPr>
  </w:style>
  <w:style w:type="paragraph" w:customStyle="1" w:styleId="WW-ndice1">
    <w:name w:val="WW-Índice1"/>
    <w:basedOn w:val="Normal"/>
    <w:pPr>
      <w:suppressLineNumbers/>
    </w:pPr>
    <w:rPr>
      <w:rFonts w:cs="Tahoma"/>
    </w:rPr>
  </w:style>
  <w:style w:type="paragraph" w:customStyle="1" w:styleId="WW-Ttulo1">
    <w:name w:val="WW-Título1"/>
    <w:basedOn w:val="Normal"/>
    <w:next w:val="Corpodetex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paragraph" w:styleId="Textodenotaderodap">
    <w:name w:val="footnote text"/>
    <w:basedOn w:val="Normal"/>
  </w:style>
  <w:style w:type="paragraph" w:styleId="Avanodecorpodetexto">
    <w:name w:val="Body Text Indent"/>
    <w:basedOn w:val="Normal"/>
    <w:pPr>
      <w:widowControl/>
      <w:spacing w:line="340" w:lineRule="atLeast"/>
      <w:ind w:firstLine="284"/>
      <w:jc w:val="both"/>
    </w:pPr>
    <w:rPr>
      <w:szCs w:val="24"/>
    </w:rPr>
  </w:style>
  <w:style w:type="paragraph" w:customStyle="1" w:styleId="WW-HTMLpr-formatado">
    <w:name w:val="WW-HTML pré-formatado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lang w:val="en-GB"/>
    </w:rPr>
  </w:style>
  <w:style w:type="paragraph" w:customStyle="1" w:styleId="Contedodetabela">
    <w:name w:val="Conteúdo de tabela"/>
    <w:basedOn w:val="Corpodetexto"/>
    <w:pPr>
      <w:suppressLineNumbers/>
    </w:pPr>
  </w:style>
  <w:style w:type="paragraph" w:customStyle="1" w:styleId="WW-Contedodetabela">
    <w:name w:val="WW-Conteúdo de tabela"/>
    <w:basedOn w:val="Corpodetexto"/>
    <w:pPr>
      <w:suppressLineNumbers/>
    </w:pPr>
  </w:style>
  <w:style w:type="paragraph" w:customStyle="1" w:styleId="WW-Contedodetabela1">
    <w:name w:val="WW-Conteúdo de tabela1"/>
    <w:basedOn w:val="Corpodetexto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</w:rPr>
  </w:style>
  <w:style w:type="paragraph" w:customStyle="1" w:styleId="WW-Ttulodetabela">
    <w:name w:val="WW-Título de tabela"/>
    <w:basedOn w:val="WW-Contedodetabela"/>
    <w:pPr>
      <w:jc w:val="center"/>
    </w:pPr>
    <w:rPr>
      <w:b/>
      <w:bCs/>
      <w:i/>
      <w:iCs/>
    </w:rPr>
  </w:style>
  <w:style w:type="paragraph" w:customStyle="1" w:styleId="WW-Ttulodetabela1">
    <w:name w:val="WW-Título de tabela1"/>
    <w:basedOn w:val="WW-Contedodetabela1"/>
    <w:pPr>
      <w:jc w:val="center"/>
    </w:pPr>
    <w:rPr>
      <w:b/>
      <w:bCs/>
      <w:i/>
      <w:iCs/>
    </w:rPr>
  </w:style>
  <w:style w:type="paragraph" w:customStyle="1" w:styleId="Contedodamoldura">
    <w:name w:val="Conteúdo da moldura"/>
    <w:basedOn w:val="Corpodetexto"/>
  </w:style>
  <w:style w:type="paragraph" w:customStyle="1" w:styleId="WW-Contedodamoldura">
    <w:name w:val="WW-Conteúdo da moldura"/>
    <w:basedOn w:val="Corpodetexto"/>
  </w:style>
  <w:style w:type="paragraph" w:customStyle="1" w:styleId="WW-Contedodamoldura1">
    <w:name w:val="WW-Conteúdo da moldura1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Framecontents">
    <w:name w:val="Frame contents"/>
    <w:basedOn w:val="Corpodetexto"/>
  </w:style>
  <w:style w:type="paragraph" w:customStyle="1" w:styleId="headding2">
    <w:name w:val="headding 2"/>
    <w:basedOn w:val="Normal"/>
  </w:style>
  <w:style w:type="paragraph" w:styleId="Subttulo">
    <w:name w:val="Subtitle"/>
    <w:basedOn w:val="Heading"/>
    <w:next w:val="Corpodetexto"/>
    <w:qFormat/>
    <w:pPr>
      <w:jc w:val="center"/>
    </w:pPr>
    <w:rPr>
      <w:i/>
      <w:iCs/>
    </w:rPr>
  </w:style>
  <w:style w:type="paragraph" w:customStyle="1" w:styleId="MapadoDocumento">
    <w:name w:val="Mapa do Documento"/>
    <w:basedOn w:val="Normal"/>
    <w:pPr>
      <w:shd w:val="clear" w:color="auto" w:fill="C6D5EC"/>
    </w:pPr>
    <w:rPr>
      <w:rFonts w:ascii="Lucida Grande" w:hAnsi="Lucida Grande" w:cs="Lucida Grande"/>
      <w:szCs w:val="24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</w:rPr>
  </w:style>
  <w:style w:type="table" w:styleId="TabelacomGrelha">
    <w:name w:val="Table Grid"/>
    <w:basedOn w:val="Tabelanormal"/>
    <w:uiPriority w:val="39"/>
    <w:rsid w:val="008B79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8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1B536-2D4B-410A-B775-F9920A78B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4</Pages>
  <Words>225</Words>
  <Characters>1284</Characters>
  <Application>Microsoft Office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modelo de proposta de projecto II</vt:lpstr>
      <vt:lpstr>modelo de proposta de projecto II</vt:lpstr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proposta de projecto II</dc:title>
  <dc:subject/>
  <dc:creator>Paulo Madeira</dc:creator>
  <cp:keywords/>
  <dc:description/>
  <cp:lastModifiedBy>João Pedro Abraúl Barros</cp:lastModifiedBy>
  <cp:revision>32</cp:revision>
  <cp:lastPrinted>2007-10-16T18:22:00Z</cp:lastPrinted>
  <dcterms:created xsi:type="dcterms:W3CDTF">2021-09-26T20:58:00Z</dcterms:created>
  <dcterms:modified xsi:type="dcterms:W3CDTF">2022-12-14T20:31:00Z</dcterms:modified>
</cp:coreProperties>
</file>