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000000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6pt;height:87.6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proofErr w:type="spellStart"/>
      <w:r>
        <w:t>Shelby</w:t>
      </w:r>
      <w:proofErr w:type="spellEnd"/>
      <w:r>
        <w:t xml:space="preserve">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14687774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1C7014">
        <w:t>10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2ADA797F" w:rsidR="00E27F0F" w:rsidRDefault="006F7856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CRUD de uma Tabela da Base de Dados</w:t>
            </w: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68C7458E" w:rsidR="00E27F0F" w:rsidRDefault="00E27F0F" w:rsidP="006F7856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574BFC2C" w14:textId="221DDE2B" w:rsidR="0032439C" w:rsidRDefault="000B284C" w:rsidP="0094701A">
            <w:pPr>
              <w:jc w:val="both"/>
            </w:pPr>
            <w:r>
              <w:rPr>
                <w:lang w:eastAsia="ar-SA"/>
              </w:rPr>
              <w:t>CRUD</w:t>
            </w:r>
          </w:p>
        </w:tc>
        <w:tc>
          <w:tcPr>
            <w:tcW w:w="2156" w:type="dxa"/>
            <w:shd w:val="clear" w:color="auto" w:fill="auto"/>
          </w:tcPr>
          <w:p w14:paraId="19160A90" w14:textId="576A8300" w:rsidR="001307F6" w:rsidRDefault="000B284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3h</w:t>
            </w:r>
          </w:p>
        </w:tc>
      </w:tr>
      <w:tr w:rsidR="0094701A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4B7E4B44" w14:textId="440E4565" w:rsidR="0032439C" w:rsidRDefault="000B284C" w:rsidP="0094701A">
            <w:pPr>
              <w:jc w:val="both"/>
            </w:pPr>
            <w:r>
              <w:rPr>
                <w:lang w:eastAsia="ar-SA"/>
              </w:rPr>
              <w:t>CRUD</w:t>
            </w:r>
          </w:p>
        </w:tc>
        <w:tc>
          <w:tcPr>
            <w:tcW w:w="2156" w:type="dxa"/>
            <w:shd w:val="clear" w:color="auto" w:fill="auto"/>
          </w:tcPr>
          <w:p w14:paraId="471A51A2" w14:textId="1353AFD2" w:rsidR="0094701A" w:rsidRDefault="000B284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6h</w:t>
            </w:r>
          </w:p>
        </w:tc>
      </w:tr>
      <w:tr w:rsidR="0094701A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0EB10F44" w:rsidR="0094701A" w:rsidRDefault="000B284C" w:rsidP="0094701A">
            <w:pPr>
              <w:jc w:val="both"/>
            </w:pPr>
            <w:r>
              <w:rPr>
                <w:lang w:eastAsia="ar-SA"/>
              </w:rPr>
              <w:t>CRUD</w:t>
            </w:r>
          </w:p>
        </w:tc>
        <w:tc>
          <w:tcPr>
            <w:tcW w:w="2156" w:type="dxa"/>
            <w:shd w:val="clear" w:color="auto" w:fill="auto"/>
          </w:tcPr>
          <w:p w14:paraId="0B1C2209" w14:textId="47EA070C" w:rsidR="0094701A" w:rsidRDefault="000B284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9h</w:t>
            </w:r>
          </w:p>
        </w:tc>
      </w:tr>
      <w:tr w:rsidR="0094701A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7EE70E80" w14:textId="730ABBA6" w:rsidR="0094701A" w:rsidRDefault="000B284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CRUD </w:t>
            </w:r>
          </w:p>
        </w:tc>
        <w:tc>
          <w:tcPr>
            <w:tcW w:w="2156" w:type="dxa"/>
            <w:shd w:val="clear" w:color="auto" w:fill="auto"/>
          </w:tcPr>
          <w:p w14:paraId="01243F03" w14:textId="7DF32121" w:rsidR="0094701A" w:rsidRDefault="000B284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6h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3B466A29" w14:textId="6BE1F0BE" w:rsidR="0094701A" w:rsidRDefault="000B284C" w:rsidP="0039428E">
      <w:pPr>
        <w:numPr>
          <w:ilvl w:val="0"/>
          <w:numId w:val="10"/>
        </w:numPr>
        <w:jc w:val="both"/>
      </w:pPr>
      <w:r>
        <w:rPr>
          <w:lang w:eastAsia="ar-SA"/>
        </w:rPr>
        <w:t>Todos os membros concluíram pelo menos 2 páginas com CRUD</w:t>
      </w:r>
    </w:p>
    <w:p w14:paraId="133E70C4" w14:textId="77777777" w:rsidR="006127EC" w:rsidRDefault="006127EC" w:rsidP="0032439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0CEFAF0D" w:rsidR="006127EC" w:rsidRDefault="006127EC" w:rsidP="003A1C2F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621B3706" w14:textId="77777777" w:rsidR="0032439C" w:rsidRPr="003A1C2F" w:rsidRDefault="0032439C" w:rsidP="0032439C">
      <w:pPr>
        <w:ind w:left="576"/>
        <w:jc w:val="both"/>
        <w:rPr>
          <w:b/>
          <w:bCs/>
        </w:rPr>
      </w:pPr>
    </w:p>
    <w:p w14:paraId="621778EC" w14:textId="78EFF59C" w:rsidR="00376ED1" w:rsidRDefault="000B284C" w:rsidP="000834AD">
      <w:pPr>
        <w:jc w:val="both"/>
      </w:pPr>
      <w:r>
        <w:t>Proteções de inputs e deletes na base de dados.</w:t>
      </w:r>
    </w:p>
    <w:p w14:paraId="736D819F" w14:textId="77777777" w:rsidR="006127EC" w:rsidRDefault="006127EC" w:rsidP="006127EC">
      <w:pPr>
        <w:jc w:val="both"/>
      </w:pPr>
    </w:p>
    <w:p w14:paraId="4B129983" w14:textId="206CB23E" w:rsidR="006127EC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04FEB950" w14:textId="77777777" w:rsidR="0039428E" w:rsidRPr="000834AD" w:rsidRDefault="0039428E" w:rsidP="006127EC">
      <w:pPr>
        <w:jc w:val="both"/>
        <w:rPr>
          <w:b/>
          <w:bCs/>
        </w:rPr>
      </w:pPr>
    </w:p>
    <w:p w14:paraId="23980E09" w14:textId="60E8B13C" w:rsidR="006127EC" w:rsidRDefault="006127EC" w:rsidP="006127EC">
      <w:pPr>
        <w:jc w:val="both"/>
      </w:pPr>
    </w:p>
    <w:p w14:paraId="019F07F5" w14:textId="45693AA3" w:rsidR="0094701A" w:rsidRDefault="0039428E" w:rsidP="000B284C">
      <w:pPr>
        <w:ind w:firstLine="720"/>
        <w:jc w:val="both"/>
      </w:pPr>
      <w:r>
        <w:t xml:space="preserve">O grupo conseguiu concluir esta última entrega com sucesso e sem nenhum problema a </w:t>
      </w:r>
      <w:r w:rsidR="004D2ACD">
        <w:t xml:space="preserve">defrontar, podemos assim melhorar as nossas capacidades em </w:t>
      </w:r>
      <w:proofErr w:type="spellStart"/>
      <w:r w:rsidR="004D2ACD" w:rsidRPr="003A1C2F">
        <w:rPr>
          <w:i/>
          <w:iCs/>
        </w:rPr>
        <w:t>Laravel</w:t>
      </w:r>
      <w:proofErr w:type="spellEnd"/>
      <w:r w:rsidR="000B284C">
        <w:t>.</w:t>
      </w:r>
    </w:p>
    <w:p w14:paraId="3835489A" w14:textId="77777777" w:rsidR="0094701A" w:rsidRDefault="0094701A" w:rsidP="0039428E">
      <w:pPr>
        <w:jc w:val="both"/>
      </w:pPr>
    </w:p>
    <w:sectPr w:rsidR="0094701A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80BC" w14:textId="77777777" w:rsidR="00223215" w:rsidRDefault="00223215">
      <w:r>
        <w:separator/>
      </w:r>
    </w:p>
  </w:endnote>
  <w:endnote w:type="continuationSeparator" w:id="0">
    <w:p w14:paraId="3B83EB35" w14:textId="77777777" w:rsidR="00223215" w:rsidRDefault="00223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B3198" w14:textId="77777777" w:rsidR="00223215" w:rsidRDefault="00223215">
      <w:r>
        <w:separator/>
      </w:r>
    </w:p>
  </w:footnote>
  <w:footnote w:type="continuationSeparator" w:id="0">
    <w:p w14:paraId="03058161" w14:textId="77777777" w:rsidR="00223215" w:rsidRDefault="00223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C9241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17593"/>
    <w:rsid w:val="00020E17"/>
    <w:rsid w:val="00035F1F"/>
    <w:rsid w:val="00062012"/>
    <w:rsid w:val="000834AD"/>
    <w:rsid w:val="000B284C"/>
    <w:rsid w:val="000C55E1"/>
    <w:rsid w:val="001018AF"/>
    <w:rsid w:val="001307F6"/>
    <w:rsid w:val="001310AA"/>
    <w:rsid w:val="001422F9"/>
    <w:rsid w:val="001578C3"/>
    <w:rsid w:val="001C7014"/>
    <w:rsid w:val="001E0BC8"/>
    <w:rsid w:val="00223215"/>
    <w:rsid w:val="002329FF"/>
    <w:rsid w:val="00237777"/>
    <w:rsid w:val="00243DE6"/>
    <w:rsid w:val="0029028C"/>
    <w:rsid w:val="002970B7"/>
    <w:rsid w:val="0031252E"/>
    <w:rsid w:val="0032439C"/>
    <w:rsid w:val="00352D22"/>
    <w:rsid w:val="00370A67"/>
    <w:rsid w:val="00376ED1"/>
    <w:rsid w:val="003815D9"/>
    <w:rsid w:val="0039428E"/>
    <w:rsid w:val="0039659D"/>
    <w:rsid w:val="003A1C2F"/>
    <w:rsid w:val="00405A28"/>
    <w:rsid w:val="00416CB3"/>
    <w:rsid w:val="004A3398"/>
    <w:rsid w:val="004B76FB"/>
    <w:rsid w:val="004D2ACD"/>
    <w:rsid w:val="005A2B69"/>
    <w:rsid w:val="005A4838"/>
    <w:rsid w:val="005B2336"/>
    <w:rsid w:val="006107DD"/>
    <w:rsid w:val="006127EC"/>
    <w:rsid w:val="00643C45"/>
    <w:rsid w:val="00695406"/>
    <w:rsid w:val="006F7856"/>
    <w:rsid w:val="00710A6A"/>
    <w:rsid w:val="00737533"/>
    <w:rsid w:val="0079232B"/>
    <w:rsid w:val="007C22C7"/>
    <w:rsid w:val="007D59E6"/>
    <w:rsid w:val="007E7C6D"/>
    <w:rsid w:val="008051C3"/>
    <w:rsid w:val="00806D74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4701A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1087A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01A"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160</Words>
  <Characters>865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André Jorge Silva Sousa</cp:lastModifiedBy>
  <cp:revision>33</cp:revision>
  <cp:lastPrinted>2007-10-16T18:22:00Z</cp:lastPrinted>
  <dcterms:created xsi:type="dcterms:W3CDTF">2021-09-26T20:58:00Z</dcterms:created>
  <dcterms:modified xsi:type="dcterms:W3CDTF">2023-01-18T16:58:00Z</dcterms:modified>
</cp:coreProperties>
</file>